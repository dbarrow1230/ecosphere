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FE7AB" w14:textId="22E5247A" w:rsidR="008D7A29" w:rsidRDefault="00000000">
      <w:pPr>
        <w:widowControl w:val="0"/>
        <w:rPr>
          <w:sz w:val="80"/>
        </w:rPr>
      </w:pPr>
      <w:r>
        <w:fldChar w:fldCharType="begin"/>
      </w:r>
      <w:r>
        <w:instrText xml:space="preserve"> SEQ CHAPTER \h \r 1</w:instrText>
      </w:r>
      <w:r>
        <w:fldChar w:fldCharType="end"/>
      </w:r>
      <w:r w:rsidR="00132D29">
        <w:rPr>
          <w:noProof/>
          <w:sz w:val="80"/>
        </w:rPr>
        <w:drawing>
          <wp:inline distT="0" distB="0" distL="0" distR="0" wp14:anchorId="4BB525D3" wp14:editId="23D60646">
            <wp:extent cx="5562600" cy="834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81F6" w14:textId="77777777" w:rsidR="008D7A29" w:rsidRDefault="008D7A29">
      <w:pPr>
        <w:widowControl w:val="0"/>
        <w:rPr>
          <w:sz w:val="80"/>
        </w:rPr>
      </w:pPr>
    </w:p>
    <w:p w14:paraId="78B170FD" w14:textId="77777777" w:rsidR="008D7A29" w:rsidRDefault="008D7A29">
      <w:pPr>
        <w:widowControl w:val="0"/>
        <w:rPr>
          <w:sz w:val="80"/>
        </w:rPr>
      </w:pPr>
    </w:p>
    <w:p w14:paraId="4A4883B5" w14:textId="77777777" w:rsidR="008D7A29" w:rsidRDefault="008D7A29">
      <w:pPr>
        <w:widowControl w:val="0"/>
        <w:rPr>
          <w:sz w:val="80"/>
        </w:rPr>
      </w:pPr>
    </w:p>
    <w:p w14:paraId="5AF1A2E0" w14:textId="77777777" w:rsidR="008D7A29" w:rsidRDefault="008D7A29">
      <w:pPr>
        <w:widowControl w:val="0"/>
        <w:rPr>
          <w:sz w:val="80"/>
        </w:rPr>
      </w:pPr>
    </w:p>
    <w:p w14:paraId="03024957" w14:textId="77777777" w:rsidR="008D7A29" w:rsidRDefault="008D7A29">
      <w:pPr>
        <w:widowControl w:val="0"/>
        <w:rPr>
          <w:sz w:val="80"/>
        </w:rPr>
      </w:pPr>
    </w:p>
    <w:p w14:paraId="09C4398B" w14:textId="77777777" w:rsidR="008D7A29" w:rsidRDefault="008D7A29">
      <w:pPr>
        <w:widowControl w:val="0"/>
        <w:rPr>
          <w:sz w:val="80"/>
        </w:rPr>
      </w:pPr>
    </w:p>
    <w:p w14:paraId="47E0400C" w14:textId="77777777" w:rsidR="008D7A29" w:rsidRDefault="008D7A29">
      <w:pPr>
        <w:widowControl w:val="0"/>
        <w:rPr>
          <w:sz w:val="80"/>
        </w:rPr>
      </w:pPr>
    </w:p>
    <w:p w14:paraId="0105DFD3" w14:textId="77777777" w:rsidR="008D7A29" w:rsidRDefault="008D7A29">
      <w:pPr>
        <w:widowControl w:val="0"/>
        <w:rPr>
          <w:sz w:val="80"/>
        </w:rPr>
      </w:pPr>
    </w:p>
    <w:p w14:paraId="5968532E" w14:textId="77777777" w:rsidR="008D7A29" w:rsidRDefault="008D7A29">
      <w:pPr>
        <w:widowControl w:val="0"/>
        <w:jc w:val="center"/>
        <w:rPr>
          <w:sz w:val="24"/>
        </w:rPr>
      </w:pPr>
    </w:p>
    <w:p w14:paraId="124BE807" w14:textId="77777777" w:rsidR="008D7A29" w:rsidRDefault="008D7A29">
      <w:pPr>
        <w:widowControl w:val="0"/>
        <w:jc w:val="center"/>
        <w:rPr>
          <w:sz w:val="24"/>
        </w:rPr>
      </w:pPr>
    </w:p>
    <w:p w14:paraId="05110B18" w14:textId="77777777" w:rsidR="008D7A29" w:rsidRDefault="00000000">
      <w:pPr>
        <w:widowControl w:val="0"/>
        <w:jc w:val="center"/>
        <w:rPr>
          <w:sz w:val="24"/>
        </w:rPr>
      </w:pPr>
      <w:r>
        <w:rPr>
          <w:sz w:val="24"/>
        </w:rPr>
        <w:t xml:space="preserve"> by Darrell Barrow</w:t>
      </w:r>
    </w:p>
    <w:p w14:paraId="79E3542F" w14:textId="77777777" w:rsidR="008D7A29" w:rsidRDefault="00000000">
      <w:pPr>
        <w:widowControl w:val="0"/>
        <w:jc w:val="center"/>
        <w:rPr>
          <w:sz w:val="24"/>
        </w:rPr>
      </w:pPr>
      <w:r>
        <w:rPr>
          <w:sz w:val="24"/>
        </w:rPr>
        <w:t>Barrow Publications © April 6, 2025</w:t>
      </w:r>
    </w:p>
    <w:p w14:paraId="21217F52" w14:textId="77777777" w:rsidR="005F3F54" w:rsidRDefault="005F3F54">
      <w:pPr>
        <w:widowControl w:val="0"/>
        <w:rPr>
          <w:noProof/>
        </w:rPr>
      </w:pPr>
    </w:p>
    <w:p w14:paraId="493C135C" w14:textId="77777777" w:rsidR="005F3F54" w:rsidRDefault="00000000">
      <w:pPr>
        <w:widowControl w:val="0"/>
        <w:rPr>
          <w:noProof/>
        </w:rPr>
      </w:pPr>
      <w:r>
        <w:rPr>
          <w:sz w:val="24"/>
        </w:rPr>
        <w:br w:type="page"/>
      </w:r>
    </w:p>
    <w:p w14:paraId="1D1E242A" w14:textId="77777777" w:rsidR="005F3F54" w:rsidRDefault="005F3F54">
      <w:pPr>
        <w:pStyle w:val="TOCHeading"/>
      </w:pPr>
      <w:r>
        <w:lastRenderedPageBreak/>
        <w:t>Table of Contents</w:t>
      </w:r>
    </w:p>
    <w:p w14:paraId="285E1BA7" w14:textId="77777777" w:rsidR="002449B3" w:rsidRDefault="005F3F54">
      <w:pPr>
        <w:pStyle w:val="TOC1"/>
        <w:tabs>
          <w:tab w:val="right" w:leader="dot" w:pos="9350"/>
        </w:tabs>
        <w:rPr>
          <w:noProof/>
          <w:kern w:val="2"/>
          <w:sz w:val="24"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4876842" w:history="1">
        <w:r w:rsidR="002449B3" w:rsidRPr="004450BA">
          <w:rPr>
            <w:rStyle w:val="Hyperlink"/>
            <w:noProof/>
          </w:rPr>
          <w:t>Intro / Foreword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_Toc204876842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4</w:t>
        </w:r>
        <w:r w:rsidR="002449B3">
          <w:rPr>
            <w:noProof/>
            <w:webHidden/>
          </w:rPr>
          <w:fldChar w:fldCharType="end"/>
        </w:r>
      </w:hyperlink>
    </w:p>
    <w:p w14:paraId="3D579894" w14:textId="77777777" w:rsidR="002449B3" w:rsidRDefault="00000000">
      <w:pPr>
        <w:pStyle w:val="TOC1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43" w:history="1">
        <w:r w:rsidR="002449B3" w:rsidRPr="004450BA">
          <w:rPr>
            <w:rStyle w:val="Hyperlink"/>
            <w:b/>
            <w:noProof/>
          </w:rPr>
          <w:t>Corporate Detachment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_Toc204876843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6</w:t>
        </w:r>
        <w:r w:rsidR="002449B3">
          <w:rPr>
            <w:noProof/>
            <w:webHidden/>
          </w:rPr>
          <w:fldChar w:fldCharType="end"/>
        </w:r>
      </w:hyperlink>
    </w:p>
    <w:p w14:paraId="64854778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44" w:history="1">
        <w:r w:rsidR="002449B3" w:rsidRPr="004450BA">
          <w:rPr>
            <w:rStyle w:val="Hyperlink"/>
            <w:b/>
            <w:noProof/>
          </w:rPr>
          <w:t>Moral Laundering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_Toc204876844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8</w:t>
        </w:r>
        <w:r w:rsidR="002449B3">
          <w:rPr>
            <w:noProof/>
            <w:webHidden/>
          </w:rPr>
          <w:fldChar w:fldCharType="end"/>
        </w:r>
      </w:hyperlink>
    </w:p>
    <w:p w14:paraId="6813C166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45" w:history="1">
        <w:r w:rsidR="002449B3" w:rsidRPr="004450BA">
          <w:rPr>
            <w:rStyle w:val="Hyperlink"/>
            <w:noProof/>
          </w:rPr>
          <w:t>With all Due Respect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_Toc204876845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9</w:t>
        </w:r>
        <w:r w:rsidR="002449B3">
          <w:rPr>
            <w:noProof/>
            <w:webHidden/>
          </w:rPr>
          <w:fldChar w:fldCharType="end"/>
        </w:r>
      </w:hyperlink>
    </w:p>
    <w:p w14:paraId="58EF5B17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46" w:history="1">
        <w:r w:rsidR="002449B3" w:rsidRPr="004450BA">
          <w:rPr>
            <w:rStyle w:val="Hyperlink"/>
            <w:noProof/>
          </w:rPr>
          <w:t>Thank You for Your Service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_Toc204876846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10</w:t>
        </w:r>
        <w:r w:rsidR="002449B3">
          <w:rPr>
            <w:noProof/>
            <w:webHidden/>
          </w:rPr>
          <w:fldChar w:fldCharType="end"/>
        </w:r>
      </w:hyperlink>
    </w:p>
    <w:p w14:paraId="718676EA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47" w:history="1">
        <w:r w:rsidR="002449B3" w:rsidRPr="004450BA">
          <w:rPr>
            <w:rStyle w:val="Hyperlink"/>
            <w:noProof/>
          </w:rPr>
          <w:t>It Is What It Is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_Toc204876847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11</w:t>
        </w:r>
        <w:r w:rsidR="002449B3">
          <w:rPr>
            <w:noProof/>
            <w:webHidden/>
          </w:rPr>
          <w:fldChar w:fldCharType="end"/>
        </w:r>
      </w:hyperlink>
    </w:p>
    <w:p w14:paraId="4E8CEEFC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48" w:history="1">
        <w:r w:rsidR="002449B3" w:rsidRPr="004450BA">
          <w:rPr>
            <w:rStyle w:val="Hyperlink"/>
            <w:noProof/>
          </w:rPr>
          <w:t>I’m just doing my job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_Toc204876848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12</w:t>
        </w:r>
        <w:r w:rsidR="002449B3">
          <w:rPr>
            <w:noProof/>
            <w:webHidden/>
          </w:rPr>
          <w:fldChar w:fldCharType="end"/>
        </w:r>
      </w:hyperlink>
    </w:p>
    <w:p w14:paraId="0FB91CAE" w14:textId="77777777" w:rsidR="002449B3" w:rsidRDefault="00000000">
      <w:pPr>
        <w:pStyle w:val="TOC1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49" w:history="1">
        <w:r w:rsidR="002449B3" w:rsidRPr="004450BA">
          <w:rPr>
            <w:rStyle w:val="Hyperlink"/>
            <w:noProof/>
          </w:rPr>
          <w:t>Emotional Deflection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_Toc204876849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14</w:t>
        </w:r>
        <w:r w:rsidR="002449B3">
          <w:rPr>
            <w:noProof/>
            <w:webHidden/>
          </w:rPr>
          <w:fldChar w:fldCharType="end"/>
        </w:r>
      </w:hyperlink>
    </w:p>
    <w:p w14:paraId="4B8DFE9A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50" w:history="1">
        <w:r w:rsidR="002449B3" w:rsidRPr="004450BA">
          <w:rPr>
            <w:rStyle w:val="Hyperlink"/>
            <w:noProof/>
          </w:rPr>
          <w:t>No Hard Feelings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_Toc204876850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16</w:t>
        </w:r>
        <w:r w:rsidR="002449B3">
          <w:rPr>
            <w:noProof/>
            <w:webHidden/>
          </w:rPr>
          <w:fldChar w:fldCharType="end"/>
        </w:r>
      </w:hyperlink>
    </w:p>
    <w:p w14:paraId="216D270C" w14:textId="77777777" w:rsidR="002449B3" w:rsidRDefault="00000000">
      <w:pPr>
        <w:pStyle w:val="TOC1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51" w:history="1">
        <w:r w:rsidR="002449B3" w:rsidRPr="004450BA">
          <w:rPr>
            <w:rStyle w:val="Hyperlink"/>
            <w:b/>
            <w:noProof/>
          </w:rPr>
          <w:t>Spiritual &amp; Existential Avoidance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_Toc204876851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18</w:t>
        </w:r>
        <w:r w:rsidR="002449B3">
          <w:rPr>
            <w:noProof/>
            <w:webHidden/>
          </w:rPr>
          <w:fldChar w:fldCharType="end"/>
        </w:r>
      </w:hyperlink>
    </w:p>
    <w:p w14:paraId="737FCDAD" w14:textId="77777777" w:rsidR="002449B3" w:rsidRDefault="00000000">
      <w:pPr>
        <w:pStyle w:val="TOC1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52" w:history="1">
        <w:r w:rsidR="002449B3" w:rsidRPr="004450BA">
          <w:rPr>
            <w:rStyle w:val="Hyperlink"/>
            <w:b/>
            <w:noProof/>
          </w:rPr>
          <w:t>Power, Control &amp; Hypocrisy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_Toc204876852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21</w:t>
        </w:r>
        <w:r w:rsidR="002449B3">
          <w:rPr>
            <w:noProof/>
            <w:webHidden/>
          </w:rPr>
          <w:fldChar w:fldCharType="end"/>
        </w:r>
      </w:hyperlink>
    </w:p>
    <w:p w14:paraId="09024948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53" w:history="1">
        <w:r w:rsidR="002449B3" w:rsidRPr="004450BA">
          <w:rPr>
            <w:rStyle w:val="Hyperlink"/>
            <w:noProof/>
          </w:rPr>
          <w:t>Do as I Say, Not as I Do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_Toc204876853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23</w:t>
        </w:r>
        <w:r w:rsidR="002449B3">
          <w:rPr>
            <w:noProof/>
            <w:webHidden/>
          </w:rPr>
          <w:fldChar w:fldCharType="end"/>
        </w:r>
      </w:hyperlink>
    </w:p>
    <w:p w14:paraId="37C20422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54" w:history="1">
        <w:r w:rsidR="002449B3" w:rsidRPr="004450BA">
          <w:rPr>
            <w:rStyle w:val="Hyperlink"/>
            <w:noProof/>
          </w:rPr>
          <w:t>Let’s Agree to Disagree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_Toc204876854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24</w:t>
        </w:r>
        <w:r w:rsidR="002449B3">
          <w:rPr>
            <w:noProof/>
            <w:webHidden/>
          </w:rPr>
          <w:fldChar w:fldCharType="end"/>
        </w:r>
      </w:hyperlink>
    </w:p>
    <w:p w14:paraId="29254FF0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55" w:history="1">
        <w:r w:rsidR="002449B3" w:rsidRPr="004450BA">
          <w:rPr>
            <w:rStyle w:val="Hyperlink"/>
            <w:noProof/>
          </w:rPr>
          <w:t>With all Due Respect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_Toc204876855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25</w:t>
        </w:r>
        <w:r w:rsidR="002449B3">
          <w:rPr>
            <w:noProof/>
            <w:webHidden/>
          </w:rPr>
          <w:fldChar w:fldCharType="end"/>
        </w:r>
      </w:hyperlink>
    </w:p>
    <w:p w14:paraId="17787DE3" w14:textId="77777777" w:rsidR="002449B3" w:rsidRDefault="00000000">
      <w:pPr>
        <w:pStyle w:val="TOC1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56" w:history="1">
        <w:r w:rsidR="002449B3" w:rsidRPr="004450BA">
          <w:rPr>
            <w:rStyle w:val="Hyperlink"/>
            <w:b/>
            <w:noProof/>
          </w:rPr>
          <w:t>Recursive or Reflective Closure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_Toc204876856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27</w:t>
        </w:r>
        <w:r w:rsidR="002449B3">
          <w:rPr>
            <w:noProof/>
            <w:webHidden/>
          </w:rPr>
          <w:fldChar w:fldCharType="end"/>
        </w:r>
      </w:hyperlink>
    </w:p>
    <w:p w14:paraId="04821CD3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57" w:history="1">
        <w:r w:rsidR="002449B3" w:rsidRPr="004450BA">
          <w:rPr>
            <w:rStyle w:val="Hyperlink"/>
            <w:noProof/>
          </w:rPr>
          <w:t>In All Honesty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_Toc204876857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29</w:t>
        </w:r>
        <w:r w:rsidR="002449B3">
          <w:rPr>
            <w:noProof/>
            <w:webHidden/>
          </w:rPr>
          <w:fldChar w:fldCharType="end"/>
        </w:r>
      </w:hyperlink>
    </w:p>
    <w:p w14:paraId="0E987657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58" w:history="1">
        <w:r w:rsidR="002449B3" w:rsidRPr="004450BA">
          <w:rPr>
            <w:rStyle w:val="Hyperlink"/>
            <w:noProof/>
          </w:rPr>
          <w:t>You're Too Sensitive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_Toc204876858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30</w:t>
        </w:r>
        <w:r w:rsidR="002449B3">
          <w:rPr>
            <w:noProof/>
            <w:webHidden/>
          </w:rPr>
          <w:fldChar w:fldCharType="end"/>
        </w:r>
      </w:hyperlink>
    </w:p>
    <w:p w14:paraId="0A00971D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59" w:history="1">
        <w:r w:rsidR="002449B3" w:rsidRPr="004450BA">
          <w:rPr>
            <w:rStyle w:val="Hyperlink"/>
            <w:noProof/>
          </w:rPr>
          <w:t>It's Not you, It's Me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_Toc204876859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33</w:t>
        </w:r>
        <w:r w:rsidR="002449B3">
          <w:rPr>
            <w:noProof/>
            <w:webHidden/>
          </w:rPr>
          <w:fldChar w:fldCharType="end"/>
        </w:r>
      </w:hyperlink>
    </w:p>
    <w:p w14:paraId="53B1ED27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60" w:history="1">
        <w:r w:rsidR="002449B3" w:rsidRPr="004450BA">
          <w:rPr>
            <w:rStyle w:val="Hyperlink"/>
            <w:noProof/>
          </w:rPr>
          <w:t>Don’t take it Personal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_Toc204876860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36</w:t>
        </w:r>
        <w:r w:rsidR="002449B3">
          <w:rPr>
            <w:noProof/>
            <w:webHidden/>
          </w:rPr>
          <w:fldChar w:fldCharType="end"/>
        </w:r>
      </w:hyperlink>
    </w:p>
    <w:p w14:paraId="6BE3E528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61" w:history="1">
        <w:r w:rsidR="002449B3" w:rsidRPr="004450BA">
          <w:rPr>
            <w:rStyle w:val="Hyperlink"/>
            <w:noProof/>
          </w:rPr>
          <w:t>God Helps Those Who Help Themselves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_Toc204876861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37</w:t>
        </w:r>
        <w:r w:rsidR="002449B3">
          <w:rPr>
            <w:noProof/>
            <w:webHidden/>
          </w:rPr>
          <w:fldChar w:fldCharType="end"/>
        </w:r>
      </w:hyperlink>
    </w:p>
    <w:p w14:paraId="20DB1044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62" w:history="1">
        <w:r w:rsidR="002449B3" w:rsidRPr="004450BA">
          <w:rPr>
            <w:rStyle w:val="Hyperlink"/>
            <w:noProof/>
          </w:rPr>
          <w:t>God will make a way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_Toc204876862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39</w:t>
        </w:r>
        <w:r w:rsidR="002449B3">
          <w:rPr>
            <w:noProof/>
            <w:webHidden/>
          </w:rPr>
          <w:fldChar w:fldCharType="end"/>
        </w:r>
      </w:hyperlink>
    </w:p>
    <w:p w14:paraId="0F0BC75D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63" w:history="1">
        <w:r w:rsidR="002449B3" w:rsidRPr="004450BA">
          <w:rPr>
            <w:rStyle w:val="Hyperlink"/>
            <w:noProof/>
          </w:rPr>
          <w:t>You're Too Sensitive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_Toc204876863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41</w:t>
        </w:r>
        <w:r w:rsidR="002449B3">
          <w:rPr>
            <w:noProof/>
            <w:webHidden/>
          </w:rPr>
          <w:fldChar w:fldCharType="end"/>
        </w:r>
      </w:hyperlink>
    </w:p>
    <w:p w14:paraId="51EBF946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64" w:history="1">
        <w:r w:rsidR="002449B3" w:rsidRPr="004450BA">
          <w:rPr>
            <w:rStyle w:val="Hyperlink"/>
            <w:noProof/>
          </w:rPr>
          <w:t>People Like You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_Toc204876864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43</w:t>
        </w:r>
        <w:r w:rsidR="002449B3">
          <w:rPr>
            <w:noProof/>
            <w:webHidden/>
          </w:rPr>
          <w:fldChar w:fldCharType="end"/>
        </w:r>
      </w:hyperlink>
    </w:p>
    <w:p w14:paraId="64C6DF00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65" w:history="1">
        <w:r w:rsidR="002449B3" w:rsidRPr="004450BA">
          <w:rPr>
            <w:rStyle w:val="Hyperlink"/>
            <w:noProof/>
          </w:rPr>
          <w:t>Let’s Agree to Disagree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_Toc204876865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45</w:t>
        </w:r>
        <w:r w:rsidR="002449B3">
          <w:rPr>
            <w:noProof/>
            <w:webHidden/>
          </w:rPr>
          <w:fldChar w:fldCharType="end"/>
        </w:r>
      </w:hyperlink>
    </w:p>
    <w:p w14:paraId="3C65E468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66" w:history="1">
        <w:r w:rsidR="002449B3" w:rsidRPr="004450BA">
          <w:rPr>
            <w:rStyle w:val="Hyperlink"/>
            <w:noProof/>
          </w:rPr>
          <w:t>Who are you to question me?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_Toc204876866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46</w:t>
        </w:r>
        <w:r w:rsidR="002449B3">
          <w:rPr>
            <w:noProof/>
            <w:webHidden/>
          </w:rPr>
          <w:fldChar w:fldCharType="end"/>
        </w:r>
      </w:hyperlink>
    </w:p>
    <w:p w14:paraId="2BF848B8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67" w:history="1">
        <w:r w:rsidR="002449B3" w:rsidRPr="004450BA">
          <w:rPr>
            <w:rStyle w:val="Hyperlink"/>
            <w:noProof/>
          </w:rPr>
          <w:t>Don’t take it Personal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_Toc204876867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48</w:t>
        </w:r>
        <w:r w:rsidR="002449B3">
          <w:rPr>
            <w:noProof/>
            <w:webHidden/>
          </w:rPr>
          <w:fldChar w:fldCharType="end"/>
        </w:r>
      </w:hyperlink>
    </w:p>
    <w:p w14:paraId="6F0A73A3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68" w:history="1">
        <w:r w:rsidR="002449B3" w:rsidRPr="004450BA">
          <w:rPr>
            <w:rStyle w:val="Hyperlink"/>
            <w:noProof/>
          </w:rPr>
          <w:t>Don't take it the wrong way.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_Toc204876868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49</w:t>
        </w:r>
        <w:r w:rsidR="002449B3">
          <w:rPr>
            <w:noProof/>
            <w:webHidden/>
          </w:rPr>
          <w:fldChar w:fldCharType="end"/>
        </w:r>
      </w:hyperlink>
    </w:p>
    <w:p w14:paraId="7F032846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69" w:history="1">
        <w:r w:rsidR="002449B3" w:rsidRPr="004450BA">
          <w:rPr>
            <w:rStyle w:val="Hyperlink"/>
            <w:noProof/>
          </w:rPr>
          <w:t>How Are You Holding Up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_Toc204876869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51</w:t>
        </w:r>
        <w:r w:rsidR="002449B3">
          <w:rPr>
            <w:noProof/>
            <w:webHidden/>
          </w:rPr>
          <w:fldChar w:fldCharType="end"/>
        </w:r>
      </w:hyperlink>
    </w:p>
    <w:p w14:paraId="372D1392" w14:textId="77777777" w:rsidR="002449B3" w:rsidRDefault="00000000">
      <w:pPr>
        <w:pStyle w:val="TOC2"/>
        <w:tabs>
          <w:tab w:val="right" w:leader="dot" w:pos="9350"/>
        </w:tabs>
        <w:rPr>
          <w:noProof/>
          <w:kern w:val="2"/>
          <w:sz w:val="24"/>
          <w:szCs w:val="24"/>
        </w:rPr>
      </w:pPr>
      <w:hyperlink w:anchor="_Toc204876870" w:history="1">
        <w:r w:rsidR="002449B3" w:rsidRPr="004450BA">
          <w:rPr>
            <w:rStyle w:val="Hyperlink"/>
            <w:noProof/>
          </w:rPr>
          <w:t>You made your bed; now you have to lie in it.</w:t>
        </w:r>
        <w:r w:rsidR="002449B3">
          <w:rPr>
            <w:noProof/>
            <w:webHidden/>
          </w:rPr>
          <w:tab/>
        </w:r>
        <w:r w:rsidR="002449B3">
          <w:rPr>
            <w:noProof/>
            <w:webHidden/>
          </w:rPr>
          <w:fldChar w:fldCharType="begin"/>
        </w:r>
        <w:r w:rsidR="002449B3">
          <w:rPr>
            <w:noProof/>
            <w:webHidden/>
          </w:rPr>
          <w:instrText xml:space="preserve"> PAGEREF _Toc204876870 \h </w:instrText>
        </w:r>
        <w:r w:rsidR="002449B3">
          <w:rPr>
            <w:noProof/>
            <w:webHidden/>
          </w:rPr>
        </w:r>
        <w:r w:rsidR="002449B3">
          <w:rPr>
            <w:noProof/>
            <w:webHidden/>
          </w:rPr>
          <w:fldChar w:fldCharType="separate"/>
        </w:r>
        <w:r w:rsidR="002449B3">
          <w:rPr>
            <w:noProof/>
            <w:webHidden/>
          </w:rPr>
          <w:t>52</w:t>
        </w:r>
        <w:r w:rsidR="002449B3">
          <w:rPr>
            <w:noProof/>
            <w:webHidden/>
          </w:rPr>
          <w:fldChar w:fldCharType="end"/>
        </w:r>
      </w:hyperlink>
    </w:p>
    <w:p w14:paraId="5754918B" w14:textId="77777777" w:rsidR="005F3F54" w:rsidRDefault="005F3F54">
      <w:r>
        <w:rPr>
          <w:b/>
          <w:bCs/>
          <w:noProof/>
        </w:rPr>
        <w:fldChar w:fldCharType="end"/>
      </w:r>
    </w:p>
    <w:p w14:paraId="6260629A" w14:textId="77777777" w:rsidR="008D7A29" w:rsidRDefault="008D7A29">
      <w:pPr>
        <w:widowControl w:val="0"/>
        <w:rPr>
          <w:sz w:val="24"/>
        </w:rPr>
      </w:pPr>
    </w:p>
    <w:p w14:paraId="26B3975F" w14:textId="77777777" w:rsidR="008D7A29" w:rsidRDefault="008D7A29">
      <w:pPr>
        <w:widowControl w:val="0"/>
        <w:rPr>
          <w:sz w:val="24"/>
        </w:rPr>
      </w:pPr>
    </w:p>
    <w:p w14:paraId="52C2E0CA" w14:textId="77777777" w:rsidR="008D7A29" w:rsidRDefault="005F3F54" w:rsidP="005F3F54">
      <w:pPr>
        <w:pStyle w:val="Heading1"/>
      </w:pPr>
      <w:r>
        <w:rPr>
          <w:rFonts w:ascii="Calibri" w:hAnsi="Calibri"/>
        </w:rPr>
        <w:br w:type="page"/>
      </w:r>
      <w:bookmarkStart w:id="0" w:name="Generated_Bookmark1"/>
      <w:bookmarkStart w:id="1" w:name="_Toc204876842"/>
      <w:bookmarkEnd w:id="0"/>
      <w:r>
        <w:rPr>
          <w:sz w:val="29"/>
        </w:rPr>
        <w:lastRenderedPageBreak/>
        <w:t xml:space="preserve">Intro / </w:t>
      </w:r>
      <w:r w:rsidRPr="005F3F54">
        <w:t>Foreword</w:t>
      </w:r>
      <w:bookmarkEnd w:id="1"/>
      <w:r>
        <w:fldChar w:fldCharType="begin"/>
      </w:r>
      <w:r>
        <w:instrText xml:space="preserve"> TC \l1 " </w:instrText>
      </w:r>
      <w:bookmarkStart w:id="2" w:name="_Toc204876055"/>
      <w:r>
        <w:instrText>Intro / Foreword</w:instrText>
      </w:r>
      <w:bookmarkEnd w:id="2"/>
      <w:r>
        <w:fldChar w:fldCharType="end"/>
      </w:r>
    </w:p>
    <w:p w14:paraId="193697F3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These pieces expose the “polite” masks people use in everyday speech—starting with the most commonly used.</w:t>
      </w:r>
    </w:p>
    <w:p w14:paraId="5E7014B3" w14:textId="77777777" w:rsidR="008D7A29" w:rsidRDefault="008D7A29">
      <w:pPr>
        <w:widowControl w:val="0"/>
        <w:rPr>
          <w:sz w:val="24"/>
        </w:rPr>
      </w:pPr>
    </w:p>
    <w:p w14:paraId="0CD7058D" w14:textId="77777777" w:rsidR="008D7A29" w:rsidRDefault="00000000" w:rsidP="005F3F54">
      <w:r>
        <w:t>It’s Not Personal, It’s Just Business</w:t>
      </w:r>
    </w:p>
    <w:p w14:paraId="2FFCA2A1" w14:textId="77777777" w:rsidR="008D7A29" w:rsidRDefault="00000000" w:rsidP="005F3F54">
      <w:r>
        <w:t>No Hard Feelings</w:t>
      </w:r>
    </w:p>
    <w:p w14:paraId="09F7BB01" w14:textId="77777777" w:rsidR="008D7A29" w:rsidRDefault="00000000" w:rsidP="005F3F54">
      <w:r>
        <w:t>With All Due Respect</w:t>
      </w:r>
    </w:p>
    <w:p w14:paraId="7FCDD7E5" w14:textId="77777777" w:rsidR="008D7A29" w:rsidRDefault="00000000" w:rsidP="005F3F54">
      <w:r>
        <w:t>Let’s Agree to Disagree</w:t>
      </w:r>
    </w:p>
    <w:p w14:paraId="16E077C9" w14:textId="77777777" w:rsidR="008D7A29" w:rsidRDefault="00000000" w:rsidP="005F3F54">
      <w:r>
        <w:t>Do As I Say Not As I Do</w:t>
      </w:r>
    </w:p>
    <w:p w14:paraId="3C601CC8" w14:textId="77777777" w:rsidR="008D7A29" w:rsidRDefault="00000000" w:rsidP="005F3F54">
      <w:r>
        <w:t>I’m Just Doing My Job</w:t>
      </w:r>
    </w:p>
    <w:p w14:paraId="4E3CF86D" w14:textId="77777777" w:rsidR="008D7A29" w:rsidRDefault="00000000" w:rsidP="005F3F54">
      <w:r>
        <w:t>In All Honesty</w:t>
      </w:r>
    </w:p>
    <w:p w14:paraId="14134A49" w14:textId="77777777" w:rsidR="008D7A29" w:rsidRDefault="00000000" w:rsidP="005F3F54">
      <w:r>
        <w:t>It’s Not You, It’s Me</w:t>
      </w:r>
    </w:p>
    <w:p w14:paraId="4315A072" w14:textId="77777777" w:rsidR="008D7A29" w:rsidRDefault="00000000" w:rsidP="005F3F54">
      <w:r>
        <w:t>People Like You</w:t>
      </w:r>
    </w:p>
    <w:p w14:paraId="2FB90BA8" w14:textId="77777777" w:rsidR="008D7A29" w:rsidRDefault="00000000" w:rsidP="005F3F54">
      <w:r>
        <w:t>Thank You For Your Service</w:t>
      </w:r>
    </w:p>
    <w:p w14:paraId="6901087E" w14:textId="77777777" w:rsidR="008D7A29" w:rsidRDefault="00000000" w:rsidP="005F3F54">
      <w:r>
        <w:t>You’re to Sensitive</w:t>
      </w:r>
    </w:p>
    <w:p w14:paraId="67AFA928" w14:textId="77777777" w:rsidR="008D7A29" w:rsidRDefault="00000000" w:rsidP="005F3F54">
      <w:r>
        <w:t>Who Are You to Question Me</w:t>
      </w:r>
    </w:p>
    <w:p w14:paraId="58F94623" w14:textId="77777777" w:rsidR="008D7A29" w:rsidRDefault="008D7A29">
      <w:pPr>
        <w:widowControl w:val="0"/>
        <w:rPr>
          <w:sz w:val="24"/>
        </w:rPr>
      </w:pPr>
    </w:p>
    <w:p w14:paraId="6E04880D" w14:textId="288D8ADC" w:rsidR="008D7A29" w:rsidRDefault="002449B3" w:rsidP="005F3F54">
      <w:pPr>
        <w:widowControl w:val="0"/>
        <w:ind w:right="-1440"/>
        <w:rPr>
          <w:sz w:val="24"/>
        </w:rPr>
      </w:pPr>
      <w:r>
        <w:rPr>
          <w:sz w:val="24"/>
        </w:rPr>
        <w:t xml:space="preserve">These are the phrases I grew up hearing—soft in tone, harsh in meaning. I never </w:t>
      </w:r>
      <w:r w:rsidR="003C3793">
        <w:rPr>
          <w:sz w:val="24"/>
        </w:rPr>
        <w:t>trusted</w:t>
      </w:r>
      <w:r>
        <w:rPr>
          <w:sz w:val="24"/>
        </w:rPr>
        <w:t xml:space="preserve"> their intention. Having experienced some of them firsthand, I couldn’t hold back my voice any longer. These poems are what I heard beneath—the whispers in the light.</w:t>
      </w:r>
    </w:p>
    <w:p w14:paraId="3EE444AC" w14:textId="77777777" w:rsidR="008D7A29" w:rsidRDefault="008D7A29">
      <w:pPr>
        <w:widowControl w:val="0"/>
        <w:rPr>
          <w:sz w:val="24"/>
        </w:rPr>
      </w:pPr>
    </w:p>
    <w:p w14:paraId="562B4E54" w14:textId="3B622C35" w:rsidR="005F3F54" w:rsidRDefault="002449B3" w:rsidP="005F3F54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 xml:space="preserve">Phrases People Hide Behind is a poetic exploration of the polite masks we wear </w:t>
      </w:r>
      <w:r w:rsidR="003C3793">
        <w:rPr>
          <w:color w:val="000000"/>
          <w:sz w:val="24"/>
        </w:rPr>
        <w:t>in conversation—</w:t>
      </w:r>
      <w:r>
        <w:rPr>
          <w:color w:val="000000"/>
          <w:sz w:val="24"/>
        </w:rPr>
        <w:t>from “It’s not personal, it’s just business” to “Let’s agree to disagree.”</w:t>
      </w:r>
    </w:p>
    <w:p w14:paraId="5668D02B" w14:textId="77777777" w:rsidR="002449B3" w:rsidRDefault="002449B3" w:rsidP="005F3F54">
      <w:pPr>
        <w:widowControl w:val="0"/>
        <w:rPr>
          <w:color w:val="000000"/>
          <w:sz w:val="24"/>
        </w:rPr>
      </w:pPr>
    </w:p>
    <w:p w14:paraId="0E06F1CB" w14:textId="77777777" w:rsidR="005F3F54" w:rsidRDefault="002449B3" w:rsidP="005F3F54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Through spare, precise verse, Darrell Barrow uncovers the true intentions behind these familiar phrases, revealing what lies beneath: avoidance, tension, power, and silence.</w:t>
      </w:r>
    </w:p>
    <w:p w14:paraId="3B76A900" w14:textId="77777777" w:rsidR="002449B3" w:rsidRDefault="002449B3" w:rsidP="005F3F54">
      <w:pPr>
        <w:widowControl w:val="0"/>
        <w:rPr>
          <w:color w:val="000000"/>
          <w:sz w:val="24"/>
        </w:rPr>
      </w:pPr>
    </w:p>
    <w:p w14:paraId="523E3DF0" w14:textId="77777777" w:rsidR="005F3F54" w:rsidRDefault="005F3F54" w:rsidP="005F3F54">
      <w:pPr>
        <w:widowControl w:val="0"/>
        <w:spacing w:after="0" w:line="0" w:lineRule="atLeast"/>
      </w:pPr>
      <w:r>
        <w:rPr>
          <w:color w:val="000000"/>
          <w:sz w:val="24"/>
        </w:rPr>
        <w:t>These poems don’t shout — they whisper just loud enough to be heard clearly.</w:t>
      </w:r>
    </w:p>
    <w:p w14:paraId="38DB1154" w14:textId="77777777" w:rsidR="005F3F54" w:rsidRDefault="005F3F54">
      <w:pPr>
        <w:widowControl w:val="0"/>
        <w:rPr>
          <w:sz w:val="24"/>
        </w:rPr>
      </w:pPr>
    </w:p>
    <w:p w14:paraId="4734A7FF" w14:textId="77777777" w:rsidR="008D7A29" w:rsidRDefault="008D7A29">
      <w:pPr>
        <w:widowControl w:val="0"/>
        <w:rPr>
          <w:sz w:val="24"/>
        </w:rPr>
      </w:pPr>
    </w:p>
    <w:p w14:paraId="4A1DAB5E" w14:textId="77777777" w:rsidR="008D7A29" w:rsidRDefault="008D7A29">
      <w:pPr>
        <w:widowControl w:val="0"/>
        <w:rPr>
          <w:sz w:val="24"/>
        </w:rPr>
      </w:pPr>
    </w:p>
    <w:p w14:paraId="6F4404CB" w14:textId="77777777" w:rsidR="008D7A29" w:rsidRDefault="008D7A29">
      <w:pPr>
        <w:widowControl w:val="0"/>
        <w:rPr>
          <w:sz w:val="24"/>
        </w:rPr>
      </w:pPr>
    </w:p>
    <w:p w14:paraId="1F78E32C" w14:textId="77777777" w:rsidR="008D7A29" w:rsidRDefault="008D7A29">
      <w:pPr>
        <w:widowControl w:val="0"/>
        <w:rPr>
          <w:sz w:val="24"/>
        </w:rPr>
      </w:pPr>
    </w:p>
    <w:p w14:paraId="7BAFD989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br w:type="page"/>
      </w:r>
    </w:p>
    <w:p w14:paraId="243952B5" w14:textId="77777777" w:rsidR="008D7A29" w:rsidRDefault="008D7A29">
      <w:pPr>
        <w:widowControl w:val="0"/>
        <w:rPr>
          <w:sz w:val="24"/>
        </w:rPr>
      </w:pPr>
    </w:p>
    <w:p w14:paraId="4626BFFF" w14:textId="77777777" w:rsidR="008D7A29" w:rsidRDefault="008D7A29">
      <w:pPr>
        <w:widowControl w:val="0"/>
        <w:rPr>
          <w:sz w:val="24"/>
        </w:rPr>
      </w:pPr>
    </w:p>
    <w:p w14:paraId="57A07619" w14:textId="77777777" w:rsidR="008D7A29" w:rsidRDefault="008D7A29">
      <w:pPr>
        <w:widowControl w:val="0"/>
        <w:rPr>
          <w:sz w:val="24"/>
        </w:rPr>
      </w:pPr>
    </w:p>
    <w:p w14:paraId="41DF7C77" w14:textId="77777777" w:rsidR="008D7A29" w:rsidRDefault="008D7A29">
      <w:pPr>
        <w:widowControl w:val="0"/>
        <w:rPr>
          <w:sz w:val="24"/>
        </w:rPr>
      </w:pPr>
    </w:p>
    <w:p w14:paraId="35B6C3D6" w14:textId="77777777" w:rsidR="008D7A29" w:rsidRDefault="008D7A29">
      <w:pPr>
        <w:widowControl w:val="0"/>
        <w:rPr>
          <w:sz w:val="24"/>
        </w:rPr>
      </w:pPr>
    </w:p>
    <w:p w14:paraId="3F83C415" w14:textId="77777777" w:rsidR="008D7A29" w:rsidRDefault="008D7A29">
      <w:pPr>
        <w:widowControl w:val="0"/>
        <w:rPr>
          <w:sz w:val="24"/>
        </w:rPr>
      </w:pPr>
    </w:p>
    <w:p w14:paraId="3D061D37" w14:textId="77777777" w:rsidR="008D7A29" w:rsidRDefault="008D7A29">
      <w:pPr>
        <w:widowControl w:val="0"/>
        <w:rPr>
          <w:sz w:val="24"/>
        </w:rPr>
      </w:pPr>
    </w:p>
    <w:p w14:paraId="2E9B9AAD" w14:textId="77777777" w:rsidR="008D7A29" w:rsidRDefault="008D7A29">
      <w:pPr>
        <w:widowControl w:val="0"/>
        <w:rPr>
          <w:sz w:val="24"/>
        </w:rPr>
      </w:pPr>
    </w:p>
    <w:p w14:paraId="2289B491" w14:textId="77777777" w:rsidR="008D7A29" w:rsidRDefault="008D7A29">
      <w:pPr>
        <w:widowControl w:val="0"/>
        <w:rPr>
          <w:sz w:val="24"/>
        </w:rPr>
      </w:pPr>
    </w:p>
    <w:p w14:paraId="17E0F0BA" w14:textId="77777777" w:rsidR="008D7A29" w:rsidRDefault="008D7A29">
      <w:pPr>
        <w:widowControl w:val="0"/>
        <w:rPr>
          <w:sz w:val="24"/>
        </w:rPr>
      </w:pPr>
    </w:p>
    <w:p w14:paraId="2B7FBF14" w14:textId="77777777" w:rsidR="008D7A29" w:rsidRDefault="008D7A29">
      <w:pPr>
        <w:widowControl w:val="0"/>
        <w:rPr>
          <w:sz w:val="24"/>
        </w:rPr>
      </w:pPr>
    </w:p>
    <w:p w14:paraId="5ED21BE2" w14:textId="77777777" w:rsidR="008D7A29" w:rsidRDefault="008D7A29">
      <w:pPr>
        <w:widowControl w:val="0"/>
        <w:rPr>
          <w:sz w:val="24"/>
        </w:rPr>
      </w:pPr>
    </w:p>
    <w:p w14:paraId="3D84A117" w14:textId="77777777" w:rsidR="008D7A29" w:rsidRDefault="008D7A29">
      <w:pPr>
        <w:widowControl w:val="0"/>
        <w:rPr>
          <w:sz w:val="24"/>
        </w:rPr>
      </w:pPr>
    </w:p>
    <w:p w14:paraId="2424D017" w14:textId="77777777" w:rsidR="008D7A29" w:rsidRDefault="008D7A29">
      <w:pPr>
        <w:widowControl w:val="0"/>
        <w:rPr>
          <w:sz w:val="24"/>
        </w:rPr>
      </w:pPr>
    </w:p>
    <w:p w14:paraId="334FC8F0" w14:textId="77777777" w:rsidR="008D7A29" w:rsidRDefault="008D7A29">
      <w:pPr>
        <w:widowControl w:val="0"/>
        <w:rPr>
          <w:sz w:val="24"/>
        </w:rPr>
      </w:pPr>
    </w:p>
    <w:p w14:paraId="16DC7D13" w14:textId="77777777" w:rsidR="008D7A29" w:rsidRDefault="008D7A29">
      <w:pPr>
        <w:widowControl w:val="0"/>
        <w:rPr>
          <w:sz w:val="24"/>
        </w:rPr>
      </w:pPr>
    </w:p>
    <w:p w14:paraId="23B70C3C" w14:textId="77777777" w:rsidR="008D7A29" w:rsidRDefault="008D7A29">
      <w:pPr>
        <w:widowControl w:val="0"/>
        <w:rPr>
          <w:sz w:val="24"/>
        </w:rPr>
      </w:pPr>
    </w:p>
    <w:p w14:paraId="405D1477" w14:textId="77777777" w:rsidR="008D7A29" w:rsidRDefault="008D7A29">
      <w:pPr>
        <w:widowControl w:val="0"/>
        <w:rPr>
          <w:sz w:val="24"/>
        </w:rPr>
      </w:pPr>
    </w:p>
    <w:p w14:paraId="4DE6FBB0" w14:textId="77777777" w:rsidR="008D7A29" w:rsidRDefault="008D7A29">
      <w:pPr>
        <w:widowControl w:val="0"/>
        <w:rPr>
          <w:sz w:val="24"/>
        </w:rPr>
      </w:pPr>
    </w:p>
    <w:p w14:paraId="31525C57" w14:textId="77777777" w:rsidR="008D7A29" w:rsidRDefault="008D7A29">
      <w:pPr>
        <w:widowControl w:val="0"/>
        <w:rPr>
          <w:sz w:val="24"/>
        </w:rPr>
      </w:pPr>
    </w:p>
    <w:p w14:paraId="3FAD416F" w14:textId="77777777" w:rsidR="008D7A29" w:rsidRDefault="008D7A29">
      <w:pPr>
        <w:widowControl w:val="0"/>
        <w:rPr>
          <w:sz w:val="24"/>
        </w:rPr>
      </w:pPr>
    </w:p>
    <w:p w14:paraId="74B41244" w14:textId="77777777" w:rsidR="008D7A29" w:rsidRDefault="008D7A29">
      <w:pPr>
        <w:widowControl w:val="0"/>
        <w:rPr>
          <w:sz w:val="24"/>
        </w:rPr>
      </w:pPr>
    </w:p>
    <w:p w14:paraId="3B2DBDD4" w14:textId="77777777" w:rsidR="008D7A29" w:rsidRDefault="008D7A29">
      <w:pPr>
        <w:widowControl w:val="0"/>
        <w:rPr>
          <w:sz w:val="24"/>
        </w:rPr>
      </w:pPr>
    </w:p>
    <w:p w14:paraId="64D8430F" w14:textId="77777777" w:rsidR="008D7A29" w:rsidRDefault="008D7A29">
      <w:pPr>
        <w:widowControl w:val="0"/>
        <w:rPr>
          <w:sz w:val="24"/>
        </w:rPr>
      </w:pPr>
    </w:p>
    <w:p w14:paraId="57917682" w14:textId="77777777" w:rsidR="008D7A29" w:rsidRDefault="008D7A29">
      <w:pPr>
        <w:widowControl w:val="0"/>
        <w:rPr>
          <w:sz w:val="24"/>
        </w:rPr>
      </w:pPr>
    </w:p>
    <w:p w14:paraId="027C2DD3" w14:textId="77777777" w:rsidR="008D7A29" w:rsidRDefault="008D7A29">
      <w:pPr>
        <w:widowControl w:val="0"/>
        <w:rPr>
          <w:sz w:val="24"/>
        </w:rPr>
      </w:pPr>
    </w:p>
    <w:p w14:paraId="70F6ADE6" w14:textId="77777777" w:rsidR="008D7A29" w:rsidRDefault="008D7A29">
      <w:pPr>
        <w:widowControl w:val="0"/>
        <w:rPr>
          <w:sz w:val="24"/>
        </w:rPr>
      </w:pPr>
    </w:p>
    <w:p w14:paraId="427A3DE1" w14:textId="77777777" w:rsidR="008D7A29" w:rsidRDefault="008D7A29">
      <w:pPr>
        <w:widowControl w:val="0"/>
        <w:rPr>
          <w:sz w:val="24"/>
        </w:rPr>
      </w:pPr>
    </w:p>
    <w:p w14:paraId="66A4ABBD" w14:textId="77777777" w:rsidR="008D7A29" w:rsidRDefault="008D7A29">
      <w:pPr>
        <w:widowControl w:val="0"/>
        <w:rPr>
          <w:sz w:val="24"/>
        </w:rPr>
      </w:pPr>
    </w:p>
    <w:p w14:paraId="565D6B0B" w14:textId="77777777" w:rsidR="008D7A29" w:rsidRDefault="008D7A29">
      <w:pPr>
        <w:widowControl w:val="0"/>
        <w:rPr>
          <w:sz w:val="24"/>
        </w:rPr>
      </w:pPr>
    </w:p>
    <w:p w14:paraId="58E068B9" w14:textId="77777777" w:rsidR="008D7A29" w:rsidRDefault="008D7A29">
      <w:pPr>
        <w:widowControl w:val="0"/>
        <w:rPr>
          <w:sz w:val="24"/>
        </w:rPr>
      </w:pPr>
    </w:p>
    <w:p w14:paraId="341E7858" w14:textId="77777777" w:rsidR="008D7A29" w:rsidRDefault="008D7A29">
      <w:pPr>
        <w:widowControl w:val="0"/>
        <w:rPr>
          <w:sz w:val="24"/>
        </w:rPr>
      </w:pPr>
    </w:p>
    <w:p w14:paraId="0FFB9A78" w14:textId="77777777" w:rsidR="008D7A29" w:rsidRDefault="008D7A29">
      <w:pPr>
        <w:widowControl w:val="0"/>
        <w:rPr>
          <w:sz w:val="24"/>
        </w:rPr>
      </w:pPr>
    </w:p>
    <w:p w14:paraId="4261A08C" w14:textId="77777777" w:rsidR="008D7A29" w:rsidRDefault="008D7A29">
      <w:pPr>
        <w:widowControl w:val="0"/>
        <w:rPr>
          <w:sz w:val="24"/>
        </w:rPr>
      </w:pPr>
    </w:p>
    <w:p w14:paraId="3658E21E" w14:textId="77777777" w:rsidR="008D7A29" w:rsidRDefault="008D7A29">
      <w:pPr>
        <w:widowControl w:val="0"/>
        <w:rPr>
          <w:sz w:val="24"/>
        </w:rPr>
      </w:pPr>
    </w:p>
    <w:p w14:paraId="0AE768C7" w14:textId="77777777" w:rsidR="008D7A29" w:rsidRDefault="008D7A29">
      <w:pPr>
        <w:widowControl w:val="0"/>
        <w:rPr>
          <w:sz w:val="24"/>
        </w:rPr>
      </w:pPr>
    </w:p>
    <w:p w14:paraId="6AAB3F88" w14:textId="77777777" w:rsidR="008D7A29" w:rsidRDefault="008D7A29">
      <w:pPr>
        <w:widowControl w:val="0"/>
        <w:rPr>
          <w:sz w:val="24"/>
        </w:rPr>
      </w:pPr>
    </w:p>
    <w:p w14:paraId="46B128CF" w14:textId="77777777" w:rsidR="008D7A29" w:rsidRDefault="008D7A29">
      <w:pPr>
        <w:widowControl w:val="0"/>
        <w:rPr>
          <w:sz w:val="24"/>
        </w:rPr>
      </w:pPr>
    </w:p>
    <w:p w14:paraId="15777654" w14:textId="00BC6CCC" w:rsidR="003C3793" w:rsidRDefault="003C3793">
      <w:pPr>
        <w:spacing w:after="0"/>
        <w:contextualSpacing w:val="0"/>
        <w:rPr>
          <w:sz w:val="24"/>
        </w:rPr>
      </w:pPr>
      <w:r>
        <w:rPr>
          <w:sz w:val="24"/>
        </w:rPr>
        <w:br w:type="page"/>
      </w:r>
    </w:p>
    <w:p w14:paraId="20BF9EA5" w14:textId="77777777" w:rsidR="008D7A29" w:rsidRDefault="00000000" w:rsidP="005F3F54">
      <w:pPr>
        <w:pStyle w:val="Heading1"/>
        <w:rPr>
          <w:b/>
        </w:rPr>
      </w:pPr>
      <w:r>
        <w:rPr>
          <w:b/>
        </w:rPr>
        <w:lastRenderedPageBreak/>
        <w:tab/>
      </w:r>
      <w:bookmarkStart w:id="3" w:name="Generated_Bookmark2"/>
      <w:bookmarkStart w:id="4" w:name="_Toc204876843"/>
      <w:bookmarkEnd w:id="3"/>
      <w:r>
        <w:rPr>
          <w:b/>
        </w:rPr>
        <w:t>Corporate Detachment</w:t>
      </w:r>
      <w:bookmarkEnd w:id="4"/>
      <w:r>
        <w:fldChar w:fldCharType="begin"/>
      </w:r>
      <w:r>
        <w:rPr>
          <w:b/>
        </w:rPr>
        <w:instrText xml:space="preserve"> TC \l1 "</w:instrText>
      </w:r>
      <w:bookmarkStart w:id="5" w:name="_Toc204876056"/>
      <w:r>
        <w:rPr>
          <w:b/>
        </w:rPr>
        <w:instrText>Corporate Detachment</w:instrText>
      </w:r>
      <w:bookmarkEnd w:id="5"/>
      <w:r>
        <w:fldChar w:fldCharType="end"/>
      </w:r>
    </w:p>
    <w:p w14:paraId="4A39376C" w14:textId="77777777" w:rsidR="008D7A29" w:rsidRDefault="00000000">
      <w:pPr>
        <w:widowControl w:val="0"/>
        <w:jc w:val="center"/>
        <w:rPr>
          <w:sz w:val="24"/>
        </w:rPr>
      </w:pPr>
      <w:r>
        <w:rPr>
          <w:i/>
          <w:sz w:val="24"/>
        </w:rPr>
        <w:t xml:space="preserve">Language used to deflect responsibility while maintaining </w:t>
      </w:r>
      <w:r w:rsidR="005F3F54">
        <w:rPr>
          <w:i/>
        </w:rPr>
        <w:t xml:space="preserve">a </w:t>
      </w:r>
      <w:r>
        <w:rPr>
          <w:i/>
          <w:sz w:val="24"/>
        </w:rPr>
        <w:t>professional appearance.</w:t>
      </w:r>
    </w:p>
    <w:p w14:paraId="100FF82A" w14:textId="77777777" w:rsidR="008D7A29" w:rsidRDefault="008D7A29">
      <w:pPr>
        <w:widowControl w:val="0"/>
        <w:rPr>
          <w:sz w:val="24"/>
        </w:rPr>
      </w:pPr>
    </w:p>
    <w:p w14:paraId="4FB01323" w14:textId="77777777" w:rsidR="008D7A29" w:rsidRDefault="00000000" w:rsidP="005F3F54">
      <w:pPr>
        <w:pStyle w:val="Level2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It’s Not Personal, It’s Just Business </w:t>
      </w:r>
    </w:p>
    <w:p w14:paraId="30DB022D" w14:textId="77777777" w:rsidR="008D7A29" w:rsidRDefault="00000000" w:rsidP="005F3F54">
      <w:pPr>
        <w:pStyle w:val="Level2"/>
        <w:numPr>
          <w:ilvl w:val="0"/>
          <w:numId w:val="4"/>
        </w:numPr>
        <w:rPr>
          <w:sz w:val="24"/>
        </w:rPr>
      </w:pPr>
      <w:r>
        <w:rPr>
          <w:sz w:val="24"/>
        </w:rPr>
        <w:t>I'm Just Doing My Job</w:t>
      </w:r>
    </w:p>
    <w:p w14:paraId="5CEF57BB" w14:textId="77777777" w:rsidR="008D7A29" w:rsidRDefault="00000000" w:rsidP="005F3F54">
      <w:pPr>
        <w:pStyle w:val="Level2"/>
        <w:numPr>
          <w:ilvl w:val="0"/>
          <w:numId w:val="4"/>
        </w:numPr>
        <w:rPr>
          <w:sz w:val="24"/>
        </w:rPr>
      </w:pPr>
      <w:r>
        <w:rPr>
          <w:sz w:val="24"/>
        </w:rPr>
        <w:t>That’s Above My Pay Grade</w:t>
      </w:r>
    </w:p>
    <w:p w14:paraId="6505838A" w14:textId="77777777" w:rsidR="008D7A29" w:rsidRDefault="00000000" w:rsidP="005F3F54">
      <w:pPr>
        <w:pStyle w:val="Level2"/>
        <w:numPr>
          <w:ilvl w:val="0"/>
          <w:numId w:val="4"/>
        </w:numPr>
        <w:rPr>
          <w:sz w:val="24"/>
        </w:rPr>
      </w:pPr>
      <w:r>
        <w:rPr>
          <w:sz w:val="24"/>
        </w:rPr>
        <w:t>Time to Move On</w:t>
      </w:r>
    </w:p>
    <w:p w14:paraId="1F942079" w14:textId="77777777" w:rsidR="008D7A29" w:rsidRDefault="00000000" w:rsidP="005F3F54">
      <w:pPr>
        <w:pStyle w:val="Level2"/>
        <w:numPr>
          <w:ilvl w:val="0"/>
          <w:numId w:val="4"/>
        </w:numPr>
        <w:rPr>
          <w:sz w:val="24"/>
        </w:rPr>
      </w:pPr>
      <w:r>
        <w:rPr>
          <w:sz w:val="24"/>
        </w:rPr>
        <w:t>It Is What It Is</w:t>
      </w:r>
    </w:p>
    <w:p w14:paraId="10AE858C" w14:textId="77777777" w:rsidR="008D7A29" w:rsidRDefault="00000000" w:rsidP="005F3F54">
      <w:pPr>
        <w:pStyle w:val="Level2"/>
        <w:numPr>
          <w:ilvl w:val="0"/>
          <w:numId w:val="4"/>
        </w:numPr>
        <w:rPr>
          <w:sz w:val="24"/>
        </w:rPr>
      </w:pPr>
      <w:r>
        <w:rPr>
          <w:sz w:val="24"/>
        </w:rPr>
        <w:t>Thank You for Your Service</w:t>
      </w:r>
    </w:p>
    <w:p w14:paraId="1245F932" w14:textId="77777777" w:rsidR="008D7A29" w:rsidRDefault="005F3F54" w:rsidP="005F3F54">
      <w:pPr>
        <w:pStyle w:val="Heading2"/>
        <w:rPr>
          <w:b/>
        </w:rPr>
      </w:pPr>
      <w:r>
        <w:br w:type="page"/>
      </w:r>
    </w:p>
    <w:p w14:paraId="7235DAD5" w14:textId="77777777" w:rsidR="008D7A29" w:rsidRDefault="00000000" w:rsidP="005F3F54">
      <w:pPr>
        <w:pStyle w:val="Heading2"/>
        <w:rPr>
          <w:b/>
        </w:rPr>
      </w:pPr>
      <w:bookmarkStart w:id="6" w:name="Generated_Bookmark3"/>
      <w:bookmarkStart w:id="7" w:name="_Toc204876844"/>
      <w:bookmarkEnd w:id="6"/>
      <w:r>
        <w:rPr>
          <w:b/>
        </w:rPr>
        <w:lastRenderedPageBreak/>
        <w:t>Moral Laundering</w:t>
      </w:r>
      <w:bookmarkEnd w:id="7"/>
      <w:r>
        <w:fldChar w:fldCharType="begin"/>
      </w:r>
      <w:r>
        <w:rPr>
          <w:b/>
        </w:rPr>
        <w:instrText xml:space="preserve"> TC \l2 "</w:instrText>
      </w:r>
    </w:p>
    <w:p w14:paraId="2175A285" w14:textId="77777777" w:rsidR="008D7A29" w:rsidRDefault="00000000">
      <w:pPr>
        <w:widowControl w:val="0"/>
        <w:jc w:val="center"/>
        <w:rPr>
          <w:b/>
          <w:sz w:val="29"/>
        </w:rPr>
      </w:pPr>
      <w:bookmarkStart w:id="8" w:name="_Toc204876057"/>
      <w:r>
        <w:rPr>
          <w:b/>
          <w:sz w:val="29"/>
        </w:rPr>
        <w:instrText>Moral Laundering</w:instrText>
      </w:r>
      <w:bookmarkEnd w:id="8"/>
      <w:r>
        <w:fldChar w:fldCharType="end"/>
      </w:r>
    </w:p>
    <w:p w14:paraId="38E89A5D" w14:textId="77777777" w:rsidR="008D7A29" w:rsidRDefault="00000000">
      <w:pPr>
        <w:widowControl w:val="0"/>
        <w:jc w:val="right"/>
        <w:rPr>
          <w:sz w:val="24"/>
        </w:rPr>
      </w:pPr>
      <w:r>
        <w:rPr>
          <w:sz w:val="24"/>
        </w:rPr>
        <w:t>Darrell Barrow</w:t>
      </w:r>
    </w:p>
    <w:p w14:paraId="4E76B7A7" w14:textId="77777777" w:rsidR="008D7A29" w:rsidRDefault="00000000">
      <w:pPr>
        <w:widowControl w:val="0"/>
        <w:jc w:val="right"/>
        <w:rPr>
          <w:sz w:val="24"/>
        </w:rPr>
      </w:pPr>
      <w:r>
        <w:rPr>
          <w:sz w:val="24"/>
        </w:rPr>
        <w:t>©4/6/2025</w:t>
      </w:r>
    </w:p>
    <w:p w14:paraId="3B7061A7" w14:textId="77777777" w:rsidR="008D7A29" w:rsidRDefault="008D7A29">
      <w:pPr>
        <w:widowControl w:val="0"/>
        <w:rPr>
          <w:sz w:val="24"/>
        </w:rPr>
      </w:pPr>
    </w:p>
    <w:p w14:paraId="615F114B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 xml:space="preserve">It's not personal, </w:t>
      </w:r>
    </w:p>
    <w:p w14:paraId="17274AFB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it's strictly business.</w:t>
      </w:r>
    </w:p>
    <w:p w14:paraId="597445C4" w14:textId="77777777" w:rsidR="008D7A29" w:rsidRDefault="008D7A29">
      <w:pPr>
        <w:widowControl w:val="0"/>
        <w:rPr>
          <w:sz w:val="24"/>
        </w:rPr>
      </w:pPr>
    </w:p>
    <w:p w14:paraId="5CA54E16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They call it strategy,</w:t>
      </w:r>
    </w:p>
    <w:p w14:paraId="4CB192AF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but I've seen the way they flinch</w:t>
      </w:r>
    </w:p>
    <w:p w14:paraId="5355249B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when conscience catches up—</w:t>
      </w:r>
    </w:p>
    <w:p w14:paraId="046A30C5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moral laziness</w:t>
      </w:r>
    </w:p>
    <w:p w14:paraId="78DD9C9A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dressed up as a professionalism,</w:t>
      </w:r>
    </w:p>
    <w:p w14:paraId="68CDB222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stitched into a tailored suit.</w:t>
      </w:r>
    </w:p>
    <w:p w14:paraId="3637BBA9" w14:textId="77777777" w:rsidR="008D7A29" w:rsidRDefault="008D7A29">
      <w:pPr>
        <w:widowControl w:val="0"/>
        <w:rPr>
          <w:sz w:val="24"/>
        </w:rPr>
      </w:pPr>
    </w:p>
    <w:p w14:paraId="13271F29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The anthem of the sidestep,</w:t>
      </w:r>
    </w:p>
    <w:p w14:paraId="5EE3166C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a phrase rehearsed</w:t>
      </w:r>
    </w:p>
    <w:p w14:paraId="48E025B8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to keep hands clean</w:t>
      </w:r>
    </w:p>
    <w:p w14:paraId="5A13E0AE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while decisions dirty the floor.</w:t>
      </w:r>
    </w:p>
    <w:p w14:paraId="479F4F13" w14:textId="77777777" w:rsidR="008D7A29" w:rsidRDefault="008D7A29">
      <w:pPr>
        <w:widowControl w:val="0"/>
        <w:rPr>
          <w:sz w:val="24"/>
        </w:rPr>
      </w:pPr>
    </w:p>
    <w:p w14:paraId="45A959E7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They say it to soften the blow—</w:t>
      </w:r>
    </w:p>
    <w:p w14:paraId="0CEAD022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not yours,</w:t>
      </w:r>
    </w:p>
    <w:p w14:paraId="273F5A55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theirs.</w:t>
      </w:r>
    </w:p>
    <w:p w14:paraId="44792846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As if detachment</w:t>
      </w:r>
    </w:p>
    <w:p w14:paraId="770AE483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is a virtue worth selling.</w:t>
      </w:r>
    </w:p>
    <w:p w14:paraId="77ED62AF" w14:textId="77777777" w:rsidR="008D7A29" w:rsidRDefault="008D7A29">
      <w:pPr>
        <w:widowControl w:val="0"/>
        <w:rPr>
          <w:sz w:val="24"/>
        </w:rPr>
      </w:pPr>
    </w:p>
    <w:p w14:paraId="68EFBF65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They sit across the desk,</w:t>
      </w:r>
    </w:p>
    <w:p w14:paraId="508E6E37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eyes scanning anywhere but yours,</w:t>
      </w:r>
    </w:p>
    <w:p w14:paraId="03271CBC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voice trained in neutrality—</w:t>
      </w:r>
    </w:p>
    <w:p w14:paraId="0E86093A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as if the script makes them innocent.</w:t>
      </w:r>
    </w:p>
    <w:p w14:paraId="471CC100" w14:textId="77777777" w:rsidR="008D7A29" w:rsidRDefault="008D7A29">
      <w:pPr>
        <w:widowControl w:val="0"/>
        <w:rPr>
          <w:sz w:val="24"/>
        </w:rPr>
      </w:pPr>
    </w:p>
    <w:p w14:paraId="3525000E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The words land like a feather</w:t>
      </w:r>
    </w:p>
    <w:p w14:paraId="677FF7DE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light in its stance,</w:t>
      </w:r>
    </w:p>
    <w:p w14:paraId="3354F73C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heavy in everything it avoids.</w:t>
      </w:r>
    </w:p>
    <w:p w14:paraId="5D9D8EBD" w14:textId="77777777" w:rsidR="008D7A29" w:rsidRDefault="008D7A29">
      <w:pPr>
        <w:widowControl w:val="0"/>
        <w:rPr>
          <w:sz w:val="24"/>
        </w:rPr>
      </w:pPr>
    </w:p>
    <w:p w14:paraId="0079CF9E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"It's not personal,</w:t>
      </w:r>
    </w:p>
    <w:p w14:paraId="5C1E838A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It's just business."</w:t>
      </w:r>
    </w:p>
    <w:p w14:paraId="19A9263E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What began as a cliché—</w:t>
      </w:r>
    </w:p>
    <w:p w14:paraId="092CE70D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ends as a weapon wrapped in silk.</w:t>
      </w:r>
    </w:p>
    <w:p w14:paraId="1AA89EFD" w14:textId="77777777" w:rsidR="008D7A29" w:rsidRDefault="008D7A29">
      <w:pPr>
        <w:widowControl w:val="0"/>
        <w:rPr>
          <w:sz w:val="24"/>
        </w:rPr>
      </w:pPr>
    </w:p>
    <w:p w14:paraId="51E80B67" w14:textId="77777777" w:rsidR="008D7A29" w:rsidRDefault="00000000" w:rsidP="005F3F54">
      <w:pPr>
        <w:pStyle w:val="Heading2"/>
      </w:pPr>
      <w:r>
        <w:rPr>
          <w:sz w:val="24"/>
        </w:rPr>
        <w:br w:type="page"/>
      </w:r>
      <w:bookmarkStart w:id="9" w:name="Generated_Bookmark4"/>
      <w:bookmarkStart w:id="10" w:name="_Toc204876845"/>
      <w:bookmarkEnd w:id="9"/>
      <w:r>
        <w:lastRenderedPageBreak/>
        <w:t>With all Due Respect</w:t>
      </w:r>
      <w:bookmarkEnd w:id="10"/>
      <w:r>
        <w:fldChar w:fldCharType="begin"/>
      </w:r>
      <w:r>
        <w:instrText xml:space="preserve"> TC \l2 "</w:instrText>
      </w:r>
    </w:p>
    <w:p w14:paraId="4E0A50CC" w14:textId="77777777" w:rsidR="008D7A29" w:rsidRDefault="00000000">
      <w:pPr>
        <w:widowControl w:val="0"/>
        <w:jc w:val="center"/>
        <w:rPr>
          <w:b/>
          <w:sz w:val="29"/>
        </w:rPr>
      </w:pPr>
      <w:bookmarkStart w:id="11" w:name="_Toc204876058"/>
      <w:r>
        <w:rPr>
          <w:b/>
          <w:sz w:val="29"/>
        </w:rPr>
        <w:instrText>With all Due Respect</w:instrText>
      </w:r>
      <w:bookmarkEnd w:id="11"/>
      <w:r>
        <w:fldChar w:fldCharType="end"/>
      </w:r>
    </w:p>
    <w:p w14:paraId="7CCA8EE7" w14:textId="77777777" w:rsidR="008D7A29" w:rsidRDefault="00000000">
      <w:pPr>
        <w:widowControl w:val="0"/>
        <w:jc w:val="right"/>
        <w:rPr>
          <w:sz w:val="24"/>
        </w:rPr>
      </w:pPr>
      <w:r>
        <w:rPr>
          <w:sz w:val="24"/>
        </w:rPr>
        <w:t>Darrell Pender</w:t>
      </w:r>
    </w:p>
    <w:p w14:paraId="01D92A3C" w14:textId="77777777" w:rsidR="008D7A29" w:rsidRDefault="00000000">
      <w:pPr>
        <w:widowControl w:val="0"/>
        <w:jc w:val="right"/>
        <w:rPr>
          <w:sz w:val="24"/>
        </w:rPr>
      </w:pPr>
      <w:r>
        <w:rPr>
          <w:sz w:val="24"/>
        </w:rPr>
        <w:t>© 4/6/2025</w:t>
      </w:r>
    </w:p>
    <w:p w14:paraId="0335EC15" w14:textId="77777777" w:rsidR="008D7A29" w:rsidRDefault="008D7A29">
      <w:pPr>
        <w:widowControl w:val="0"/>
        <w:rPr>
          <w:sz w:val="24"/>
        </w:rPr>
      </w:pPr>
    </w:p>
    <w:p w14:paraId="46AEA285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With all due respect—</w:t>
      </w:r>
    </w:p>
    <w:p w14:paraId="349D9E55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The phrase that clears the throat</w:t>
      </w:r>
    </w:p>
    <w:p w14:paraId="1DCFE2CC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Before the blade slips in.</w:t>
      </w:r>
    </w:p>
    <w:p w14:paraId="4B3C5D43" w14:textId="77777777" w:rsidR="008D7A29" w:rsidRDefault="008D7A29">
      <w:pPr>
        <w:widowControl w:val="0"/>
        <w:rPr>
          <w:sz w:val="24"/>
        </w:rPr>
      </w:pPr>
    </w:p>
    <w:p w14:paraId="65D2B32C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Often a lead-in</w:t>
      </w:r>
    </w:p>
    <w:p w14:paraId="5F308509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like it buys some grace</w:t>
      </w:r>
    </w:p>
    <w:p w14:paraId="636C933E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for what comes next.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57599DB8" w14:textId="77777777" w:rsidR="008D7A29" w:rsidRDefault="008D7A29">
      <w:pPr>
        <w:widowControl w:val="0"/>
        <w:rPr>
          <w:sz w:val="24"/>
        </w:rPr>
      </w:pPr>
    </w:p>
    <w:p w14:paraId="240480C6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It’s the silk sheath on the hammer,</w:t>
      </w:r>
    </w:p>
    <w:p w14:paraId="5BCCF91B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The smile before the slap.</w:t>
      </w:r>
    </w:p>
    <w:p w14:paraId="617D5E18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Not an offering—</w:t>
      </w:r>
    </w:p>
    <w:p w14:paraId="218F9E08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But a warning</w:t>
      </w:r>
    </w:p>
    <w:p w14:paraId="1DAE4E2F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dressed in courtesy.</w:t>
      </w:r>
    </w:p>
    <w:p w14:paraId="42FA1A2B" w14:textId="77777777" w:rsidR="008D7A29" w:rsidRDefault="008D7A29">
      <w:pPr>
        <w:widowControl w:val="0"/>
        <w:rPr>
          <w:sz w:val="24"/>
        </w:rPr>
      </w:pPr>
    </w:p>
    <w:p w14:paraId="0FCACD33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With all Due Respect,</w:t>
      </w:r>
    </w:p>
    <w:p w14:paraId="722ECE61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masquerade for disdain.</w:t>
      </w:r>
    </w:p>
    <w:p w14:paraId="08B04991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A pause long enough</w:t>
      </w:r>
    </w:p>
    <w:p w14:paraId="6E02E98F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to polish the insult.</w:t>
      </w:r>
    </w:p>
    <w:p w14:paraId="00C70166" w14:textId="77777777" w:rsidR="008D7A29" w:rsidRDefault="008D7A29">
      <w:pPr>
        <w:widowControl w:val="0"/>
        <w:rPr>
          <w:sz w:val="24"/>
        </w:rPr>
      </w:pPr>
    </w:p>
    <w:p w14:paraId="6D8D4FA3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I’ve heard it sharpened</w:t>
      </w:r>
    </w:p>
    <w:p w14:paraId="61351926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on the edge of a sentence,</w:t>
      </w:r>
    </w:p>
    <w:p w14:paraId="4D12B2A0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delivered with a smile.</w:t>
      </w:r>
    </w:p>
    <w:p w14:paraId="615B8C93" w14:textId="77777777" w:rsidR="008D7A29" w:rsidRDefault="008D7A29">
      <w:pPr>
        <w:widowControl w:val="0"/>
        <w:rPr>
          <w:sz w:val="24"/>
        </w:rPr>
      </w:pPr>
    </w:p>
    <w:p w14:paraId="102CC530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It’s lace with control,</w:t>
      </w:r>
    </w:p>
    <w:p w14:paraId="2095777D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holding it like a leash—</w:t>
      </w:r>
    </w:p>
    <w:p w14:paraId="2115C0F7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respect never truly offered,</w:t>
      </w:r>
    </w:p>
    <w:p w14:paraId="5A98934E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only implied</w:t>
      </w:r>
    </w:p>
    <w:p w14:paraId="2A57ED6E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to excuse what they were always going to say.</w:t>
      </w:r>
    </w:p>
    <w:p w14:paraId="5E0C3189" w14:textId="77777777" w:rsidR="00B06A87" w:rsidRDefault="00000000" w:rsidP="00B06A87">
      <w:pPr>
        <w:pStyle w:val="Heading2"/>
      </w:pPr>
      <w:r>
        <w:rPr>
          <w:sz w:val="24"/>
        </w:rPr>
        <w:br w:type="page"/>
      </w:r>
      <w:bookmarkStart w:id="12" w:name="Generated_Bookmark5"/>
      <w:bookmarkStart w:id="13" w:name="Generated_Bookmark6"/>
      <w:bookmarkStart w:id="14" w:name="_Toc204876846"/>
      <w:bookmarkStart w:id="15" w:name="_Toc204876847"/>
      <w:bookmarkEnd w:id="12"/>
      <w:bookmarkEnd w:id="13"/>
      <w:r w:rsidR="00B06A87">
        <w:lastRenderedPageBreak/>
        <w:t>Thank You for Your Service</w:t>
      </w:r>
      <w:bookmarkEnd w:id="14"/>
      <w:r w:rsidR="00B06A87">
        <w:fldChar w:fldCharType="begin"/>
      </w:r>
      <w:r w:rsidR="00B06A87">
        <w:instrText xml:space="preserve"> TC \l2 "</w:instrText>
      </w:r>
    </w:p>
    <w:p w14:paraId="14D5502E" w14:textId="77777777" w:rsidR="00B06A87" w:rsidRDefault="00B06A87" w:rsidP="00B06A87">
      <w:pPr>
        <w:widowControl w:val="0"/>
        <w:jc w:val="center"/>
        <w:rPr>
          <w:b/>
          <w:sz w:val="29"/>
        </w:rPr>
      </w:pPr>
      <w:bookmarkStart w:id="16" w:name="_Toc204876059"/>
      <w:r>
        <w:rPr>
          <w:b/>
          <w:sz w:val="29"/>
        </w:rPr>
        <w:instrText>Thank You for Your Service</w:instrText>
      </w:r>
      <w:bookmarkEnd w:id="16"/>
      <w:r>
        <w:fldChar w:fldCharType="end"/>
      </w:r>
    </w:p>
    <w:p w14:paraId="5671AE68" w14:textId="77777777" w:rsidR="00B06A87" w:rsidRDefault="00B06A87" w:rsidP="00B06A87">
      <w:pPr>
        <w:widowControl w:val="0"/>
        <w:jc w:val="right"/>
        <w:rPr>
          <w:sz w:val="24"/>
        </w:rPr>
      </w:pPr>
      <w:r>
        <w:rPr>
          <w:sz w:val="24"/>
        </w:rPr>
        <w:t>Darrell Barrow</w:t>
      </w:r>
    </w:p>
    <w:p w14:paraId="623CA060" w14:textId="77777777" w:rsidR="00B06A87" w:rsidRDefault="00B06A87" w:rsidP="00B06A87">
      <w:pPr>
        <w:widowControl w:val="0"/>
        <w:jc w:val="right"/>
        <w:rPr>
          <w:sz w:val="24"/>
        </w:rPr>
      </w:pPr>
      <w:r>
        <w:rPr>
          <w:sz w:val="24"/>
        </w:rPr>
        <w:t>© 4/9/2025</w:t>
      </w:r>
    </w:p>
    <w:p w14:paraId="4AE15F7C" w14:textId="77777777" w:rsidR="00B06A87" w:rsidRDefault="00B06A87" w:rsidP="00B06A87">
      <w:pPr>
        <w:widowControl w:val="0"/>
        <w:rPr>
          <w:sz w:val="24"/>
        </w:rPr>
      </w:pPr>
    </w:p>
    <w:p w14:paraId="4319055E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What was it all for?</w:t>
      </w:r>
    </w:p>
    <w:p w14:paraId="31EFC183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"Thank you for your service."</w:t>
      </w:r>
    </w:p>
    <w:p w14:paraId="55DF9AAD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It's spoken at the beginning</w:t>
      </w:r>
    </w:p>
    <w:p w14:paraId="7E3DC1C0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of one's retirement.</w:t>
      </w:r>
    </w:p>
    <w:p w14:paraId="223ED9F7" w14:textId="77777777" w:rsidR="00B06A87" w:rsidRDefault="00B06A87" w:rsidP="00B06A87">
      <w:pPr>
        <w:widowControl w:val="0"/>
        <w:rPr>
          <w:sz w:val="24"/>
        </w:rPr>
      </w:pPr>
    </w:p>
    <w:p w14:paraId="603C8BE8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Hollow words,</w:t>
      </w:r>
    </w:p>
    <w:p w14:paraId="0DD01F72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A hearty pat on the back,</w:t>
      </w:r>
    </w:p>
    <w:p w14:paraId="04531BEE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accompanied by a polished smile,</w:t>
      </w:r>
    </w:p>
    <w:p w14:paraId="03631FD4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handshake and a watch.</w:t>
      </w:r>
    </w:p>
    <w:p w14:paraId="0CC8BB7F" w14:textId="77777777" w:rsidR="00B06A87" w:rsidRDefault="00B06A87" w:rsidP="00B06A87">
      <w:pPr>
        <w:widowControl w:val="0"/>
        <w:rPr>
          <w:sz w:val="24"/>
        </w:rPr>
      </w:pPr>
    </w:p>
    <w:p w14:paraId="0BCDA273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Years of sacrifice,</w:t>
      </w:r>
    </w:p>
    <w:p w14:paraId="6ADDC8CD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compressed</w:t>
      </w:r>
    </w:p>
    <w:p w14:paraId="596D550F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into a leather band with a gold face.</w:t>
      </w:r>
    </w:p>
    <w:p w14:paraId="52651290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Words that are emptier than the gesture.</w:t>
      </w:r>
    </w:p>
    <w:p w14:paraId="0A8610A8" w14:textId="77777777" w:rsidR="00B06A87" w:rsidRDefault="00B06A87" w:rsidP="00B06A87">
      <w:pPr>
        <w:widowControl w:val="0"/>
        <w:rPr>
          <w:sz w:val="24"/>
        </w:rPr>
      </w:pPr>
    </w:p>
    <w:p w14:paraId="5439B78D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Years,</w:t>
      </w:r>
    </w:p>
    <w:p w14:paraId="454370BE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Time,</w:t>
      </w:r>
    </w:p>
    <w:p w14:paraId="4748FEAB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Servitude,</w:t>
      </w:r>
    </w:p>
    <w:p w14:paraId="565EB133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glossed over in the line—</w:t>
      </w:r>
    </w:p>
    <w:p w14:paraId="09C0CB85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"Thank you for your service."</w:t>
      </w:r>
    </w:p>
    <w:p w14:paraId="444C6690" w14:textId="77777777" w:rsidR="00B06A87" w:rsidRDefault="00B06A87" w:rsidP="00B06A87">
      <w:pPr>
        <w:widowControl w:val="0"/>
        <w:rPr>
          <w:sz w:val="24"/>
        </w:rPr>
      </w:pPr>
    </w:p>
    <w:p w14:paraId="42077376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The room clears.</w:t>
      </w:r>
    </w:p>
    <w:p w14:paraId="32E544D8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The chair remains.</w:t>
      </w:r>
    </w:p>
    <w:p w14:paraId="208ED72E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The watch ticks.</w:t>
      </w:r>
    </w:p>
    <w:p w14:paraId="22E1C8D8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Longsuffering now gleams on the wrist.</w:t>
      </w:r>
    </w:p>
    <w:p w14:paraId="4AE2C4BC" w14:textId="77777777" w:rsidR="00B06A87" w:rsidRDefault="00B06A87" w:rsidP="00B06A87">
      <w:pPr>
        <w:widowControl w:val="0"/>
        <w:rPr>
          <w:sz w:val="24"/>
        </w:rPr>
      </w:pPr>
    </w:p>
    <w:p w14:paraId="78A237F6" w14:textId="77777777" w:rsidR="00B06A87" w:rsidRDefault="00B06A87" w:rsidP="00B06A87">
      <w:pPr>
        <w:widowControl w:val="0"/>
        <w:rPr>
          <w:sz w:val="24"/>
        </w:rPr>
      </w:pPr>
      <w:r>
        <w:rPr>
          <w:sz w:val="24"/>
        </w:rPr>
        <w:t>Thank you for your service—</w:t>
      </w:r>
    </w:p>
    <w:p w14:paraId="0249C624" w14:textId="77777777" w:rsidR="00B06A87" w:rsidRDefault="00B06A87" w:rsidP="00B06A87">
      <w:pPr>
        <w:widowControl w:val="0"/>
        <w:rPr>
          <w:sz w:val="24"/>
        </w:rPr>
      </w:pPr>
    </w:p>
    <w:p w14:paraId="63430A99" w14:textId="77777777" w:rsidR="00B06A87" w:rsidRDefault="00B06A87" w:rsidP="00B06A87">
      <w:pPr>
        <w:widowControl w:val="0"/>
        <w:rPr>
          <w:sz w:val="24"/>
        </w:rPr>
      </w:pPr>
    </w:p>
    <w:p w14:paraId="1DFA8047" w14:textId="77777777" w:rsidR="00B06A87" w:rsidRDefault="00B06A87" w:rsidP="00B06A87">
      <w:pPr>
        <w:widowControl w:val="0"/>
        <w:rPr>
          <w:sz w:val="24"/>
        </w:rPr>
      </w:pPr>
    </w:p>
    <w:p w14:paraId="0A3C637D" w14:textId="2E17F577" w:rsidR="00B06A87" w:rsidRDefault="00B06A87" w:rsidP="00B06A87">
      <w:pPr>
        <w:pStyle w:val="Heading2"/>
      </w:pPr>
      <w:r>
        <w:rPr>
          <w:sz w:val="24"/>
        </w:rPr>
        <w:br w:type="page"/>
      </w:r>
      <w:r>
        <w:lastRenderedPageBreak/>
        <w:t xml:space="preserve"> </w:t>
      </w:r>
    </w:p>
    <w:p w14:paraId="2BE62415" w14:textId="473ABAD7" w:rsidR="008D7A29" w:rsidRDefault="00000000" w:rsidP="005F3F54">
      <w:pPr>
        <w:pStyle w:val="Heading2"/>
      </w:pPr>
      <w:r>
        <w:t>It Is What It Is</w:t>
      </w:r>
      <w:bookmarkEnd w:id="15"/>
      <w:r>
        <w:fldChar w:fldCharType="begin"/>
      </w:r>
      <w:r>
        <w:instrText xml:space="preserve"> TC \l2 "</w:instrText>
      </w:r>
    </w:p>
    <w:p w14:paraId="37030143" w14:textId="77777777" w:rsidR="008D7A29" w:rsidRDefault="00000000">
      <w:pPr>
        <w:widowControl w:val="0"/>
        <w:jc w:val="center"/>
        <w:rPr>
          <w:b/>
          <w:sz w:val="29"/>
        </w:rPr>
      </w:pPr>
      <w:bookmarkStart w:id="17" w:name="_Toc204876060"/>
      <w:r>
        <w:rPr>
          <w:b/>
          <w:sz w:val="29"/>
        </w:rPr>
        <w:instrText>It Is What It Is</w:instrText>
      </w:r>
      <w:bookmarkEnd w:id="17"/>
      <w:r>
        <w:fldChar w:fldCharType="end"/>
      </w:r>
    </w:p>
    <w:p w14:paraId="095433B2" w14:textId="77777777" w:rsidR="008D7A29" w:rsidRDefault="00000000">
      <w:pPr>
        <w:widowControl w:val="0"/>
        <w:jc w:val="right"/>
        <w:rPr>
          <w:sz w:val="24"/>
        </w:rPr>
      </w:pPr>
      <w:r>
        <w:rPr>
          <w:sz w:val="24"/>
        </w:rPr>
        <w:t>Darrell Barrow</w:t>
      </w:r>
    </w:p>
    <w:p w14:paraId="7E4FEAA8" w14:textId="77777777" w:rsidR="008D7A29" w:rsidRDefault="00000000">
      <w:pPr>
        <w:widowControl w:val="0"/>
        <w:jc w:val="right"/>
        <w:rPr>
          <w:sz w:val="24"/>
        </w:rPr>
      </w:pPr>
      <w:r>
        <w:rPr>
          <w:sz w:val="24"/>
        </w:rPr>
        <w:t>© 4/11/2025</w:t>
      </w:r>
    </w:p>
    <w:p w14:paraId="5AEA3BAC" w14:textId="77777777" w:rsidR="008D7A29" w:rsidRDefault="008D7A29">
      <w:pPr>
        <w:widowControl w:val="0"/>
        <w:rPr>
          <w:sz w:val="24"/>
        </w:rPr>
      </w:pPr>
    </w:p>
    <w:p w14:paraId="67000D13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It is what it is—</w:t>
      </w:r>
    </w:p>
    <w:p w14:paraId="080278B5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code for:</w:t>
      </w:r>
    </w:p>
    <w:p w14:paraId="61DD7352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I'm not going to fix it,</w:t>
      </w:r>
    </w:p>
    <w:p w14:paraId="079DFA24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and don't ask me to.</w:t>
      </w:r>
    </w:p>
    <w:p w14:paraId="5291F964" w14:textId="77777777" w:rsidR="008D7A29" w:rsidRDefault="008D7A29">
      <w:pPr>
        <w:widowControl w:val="0"/>
        <w:rPr>
          <w:sz w:val="24"/>
        </w:rPr>
      </w:pPr>
    </w:p>
    <w:p w14:paraId="451941A7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 xml:space="preserve">The shrug to a door </w:t>
      </w:r>
    </w:p>
    <w:p w14:paraId="74F872B7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you weren't ready to close.</w:t>
      </w:r>
    </w:p>
    <w:p w14:paraId="7A55C885" w14:textId="77777777" w:rsidR="008D7A29" w:rsidRDefault="008D7A29">
      <w:pPr>
        <w:widowControl w:val="0"/>
        <w:rPr>
          <w:sz w:val="24"/>
        </w:rPr>
      </w:pPr>
    </w:p>
    <w:p w14:paraId="47FA81D7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It's supposed to sound wise—</w:t>
      </w:r>
    </w:p>
    <w:p w14:paraId="7053E1C1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even final.</w:t>
      </w:r>
    </w:p>
    <w:p w14:paraId="5D08A259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It is what it is—</w:t>
      </w:r>
    </w:p>
    <w:p w14:paraId="2F490647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It's everything it isn't,</w:t>
      </w:r>
    </w:p>
    <w:p w14:paraId="1F829262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a weaponized form of indifference</w:t>
      </w:r>
    </w:p>
    <w:p w14:paraId="6F36831B" w14:textId="77777777" w:rsidR="008D7A29" w:rsidRDefault="008D7A29">
      <w:pPr>
        <w:widowControl w:val="0"/>
        <w:rPr>
          <w:sz w:val="24"/>
        </w:rPr>
      </w:pPr>
    </w:p>
    <w:p w14:paraId="195083EB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It says:</w:t>
      </w:r>
    </w:p>
    <w:p w14:paraId="40E1916F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Stopped trying.</w:t>
      </w:r>
    </w:p>
    <w:p w14:paraId="2895189B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Or worse—</w:t>
      </w:r>
    </w:p>
    <w:p w14:paraId="7ADDBE82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we never started.</w:t>
      </w:r>
    </w:p>
    <w:p w14:paraId="27E27704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35FC9C9C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It is what it is—</w:t>
      </w:r>
    </w:p>
    <w:p w14:paraId="3710E371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except the judgement</w:t>
      </w:r>
    </w:p>
    <w:p w14:paraId="1DF22691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move on.</w:t>
      </w:r>
    </w:p>
    <w:p w14:paraId="6DBE4B36" w14:textId="77777777" w:rsidR="008D7A29" w:rsidRDefault="008D7A29">
      <w:pPr>
        <w:widowControl w:val="0"/>
        <w:rPr>
          <w:sz w:val="24"/>
        </w:rPr>
      </w:pPr>
    </w:p>
    <w:p w14:paraId="38583BD9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A way to end the conversation</w:t>
      </w:r>
    </w:p>
    <w:p w14:paraId="2BFCB698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detached and cold.</w:t>
      </w:r>
    </w:p>
    <w:p w14:paraId="18F5B8FE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Move along now,</w:t>
      </w:r>
    </w:p>
    <w:p w14:paraId="25C69E99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nothing more to be told.</w:t>
      </w:r>
    </w:p>
    <w:p w14:paraId="4FBF2182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ab/>
      </w:r>
    </w:p>
    <w:p w14:paraId="72754E77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Then comes the voice of closure:</w:t>
      </w:r>
    </w:p>
    <w:p w14:paraId="19502E0F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as the file is closed,</w:t>
      </w:r>
    </w:p>
    <w:p w14:paraId="3403AE9F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There is nothing more I can do.</w:t>
      </w:r>
    </w:p>
    <w:p w14:paraId="0C4ED3F2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As they open the door and say—</w:t>
      </w:r>
    </w:p>
    <w:p w14:paraId="472597A5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It is what it is—</w:t>
      </w:r>
    </w:p>
    <w:p w14:paraId="08377FA5" w14:textId="77777777" w:rsidR="008D7A29" w:rsidRDefault="00000000" w:rsidP="005F3F54">
      <w:pPr>
        <w:pStyle w:val="Heading2"/>
      </w:pPr>
      <w:r>
        <w:rPr>
          <w:sz w:val="24"/>
        </w:rPr>
        <w:br w:type="page"/>
      </w:r>
      <w:bookmarkStart w:id="18" w:name="Generated_Bookmark7"/>
      <w:bookmarkStart w:id="19" w:name="_Toc204876848"/>
      <w:bookmarkEnd w:id="18"/>
      <w:r>
        <w:lastRenderedPageBreak/>
        <w:t>I’m just doing my job</w:t>
      </w:r>
      <w:bookmarkEnd w:id="19"/>
      <w:r>
        <w:fldChar w:fldCharType="begin"/>
      </w:r>
      <w:r>
        <w:instrText xml:space="preserve"> TC \l2 "</w:instrText>
      </w:r>
    </w:p>
    <w:p w14:paraId="5428833B" w14:textId="77777777" w:rsidR="008D7A29" w:rsidRDefault="00000000">
      <w:pPr>
        <w:widowControl w:val="0"/>
        <w:jc w:val="center"/>
        <w:rPr>
          <w:b/>
          <w:sz w:val="29"/>
        </w:rPr>
      </w:pPr>
      <w:bookmarkStart w:id="20" w:name="_Toc204876061"/>
      <w:r>
        <w:rPr>
          <w:b/>
          <w:sz w:val="29"/>
        </w:rPr>
        <w:instrText>I’m just doing my job</w:instrText>
      </w:r>
      <w:bookmarkEnd w:id="20"/>
      <w:r>
        <w:fldChar w:fldCharType="end"/>
      </w:r>
    </w:p>
    <w:p w14:paraId="313F414E" w14:textId="77777777" w:rsidR="008D7A29" w:rsidRDefault="00000000">
      <w:pPr>
        <w:widowControl w:val="0"/>
        <w:jc w:val="right"/>
        <w:rPr>
          <w:sz w:val="24"/>
        </w:rPr>
      </w:pPr>
      <w:r>
        <w:rPr>
          <w:sz w:val="24"/>
        </w:rPr>
        <w:t>Darrell Barrow</w:t>
      </w:r>
    </w:p>
    <w:p w14:paraId="62B92321" w14:textId="77777777" w:rsidR="008D7A29" w:rsidRDefault="00000000">
      <w:pPr>
        <w:widowControl w:val="0"/>
        <w:jc w:val="right"/>
        <w:rPr>
          <w:sz w:val="24"/>
        </w:rPr>
      </w:pPr>
      <w:r>
        <w:rPr>
          <w:sz w:val="24"/>
        </w:rPr>
        <w:t>© 4/8/2025</w:t>
      </w:r>
    </w:p>
    <w:p w14:paraId="73858200" w14:textId="77777777" w:rsidR="008D7A29" w:rsidRDefault="008D7A29">
      <w:pPr>
        <w:widowControl w:val="0"/>
        <w:rPr>
          <w:sz w:val="24"/>
        </w:rPr>
      </w:pPr>
    </w:p>
    <w:p w14:paraId="63D9321C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The harm doesn't pause for policy.</w:t>
      </w:r>
    </w:p>
    <w:p w14:paraId="1E643C9B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It was never personal—</w:t>
      </w:r>
    </w:p>
    <w:p w14:paraId="0675D763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just practiced.</w:t>
      </w:r>
    </w:p>
    <w:p w14:paraId="71D4929B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The face doesn't matter.</w:t>
      </w:r>
    </w:p>
    <w:p w14:paraId="03093382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The gender—</w:t>
      </w:r>
    </w:p>
    <w:p w14:paraId="1309A49F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it doesn't matter.</w:t>
      </w:r>
    </w:p>
    <w:p w14:paraId="73FD298C" w14:textId="77777777" w:rsidR="008D7A29" w:rsidRDefault="008D7A29">
      <w:pPr>
        <w:widowControl w:val="0"/>
        <w:rPr>
          <w:sz w:val="24"/>
        </w:rPr>
      </w:pPr>
    </w:p>
    <w:p w14:paraId="522FE322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 don’t make the rules.</w:t>
      </w:r>
    </w:p>
    <w:p w14:paraId="1229722F" w14:textId="77777777" w:rsidR="008D7A29" w:rsidRDefault="008D7A29">
      <w:pPr>
        <w:widowControl w:val="0"/>
        <w:rPr>
          <w:sz w:val="24"/>
        </w:rPr>
      </w:pPr>
    </w:p>
    <w:p w14:paraId="5B0E3EF4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Moving like muscle memory.</w:t>
      </w:r>
    </w:p>
    <w:p w14:paraId="4C91F43A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 xml:space="preserve">Step one, step two– </w:t>
      </w:r>
    </w:p>
    <w:p w14:paraId="165329E4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silence.</w:t>
      </w:r>
    </w:p>
    <w:p w14:paraId="0F7ADAFC" w14:textId="77777777" w:rsidR="008D7A29" w:rsidRDefault="008D7A29">
      <w:pPr>
        <w:widowControl w:val="0"/>
        <w:rPr>
          <w:sz w:val="24"/>
        </w:rPr>
      </w:pPr>
    </w:p>
    <w:p w14:paraId="772FB023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“I'm just doing my job.”</w:t>
      </w:r>
    </w:p>
    <w:p w14:paraId="7B853090" w14:textId="77777777" w:rsidR="008D7A29" w:rsidRDefault="008D7A29">
      <w:pPr>
        <w:widowControl w:val="0"/>
        <w:rPr>
          <w:sz w:val="24"/>
        </w:rPr>
      </w:pPr>
    </w:p>
    <w:p w14:paraId="3FA4FC46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Said without weight.</w:t>
      </w:r>
    </w:p>
    <w:p w14:paraId="376EDBED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Said to no one,</w:t>
      </w:r>
    </w:p>
    <w:p w14:paraId="32F7EC6A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and to everyone.</w:t>
      </w:r>
    </w:p>
    <w:p w14:paraId="6C3565C3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No hard feelings—</w:t>
      </w:r>
    </w:p>
    <w:p w14:paraId="578DE013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I’m just doing my job.</w:t>
      </w:r>
    </w:p>
    <w:p w14:paraId="78DA2B04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ab/>
      </w:r>
    </w:p>
    <w:p w14:paraId="64B12ACB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br w:type="page"/>
      </w:r>
    </w:p>
    <w:p w14:paraId="7BC38EC6" w14:textId="77777777" w:rsidR="008D7A29" w:rsidRDefault="008D7A29">
      <w:pPr>
        <w:widowControl w:val="0"/>
        <w:rPr>
          <w:sz w:val="24"/>
        </w:rPr>
      </w:pPr>
    </w:p>
    <w:p w14:paraId="171914BE" w14:textId="77777777" w:rsidR="008D7A29" w:rsidRDefault="008D7A29">
      <w:pPr>
        <w:widowControl w:val="0"/>
        <w:rPr>
          <w:sz w:val="24"/>
        </w:rPr>
      </w:pPr>
    </w:p>
    <w:p w14:paraId="18494AC0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br w:type="page"/>
      </w:r>
    </w:p>
    <w:p w14:paraId="4EC5754D" w14:textId="77777777" w:rsidR="008D7A29" w:rsidRDefault="008D7A29">
      <w:pPr>
        <w:widowControl w:val="0"/>
        <w:rPr>
          <w:sz w:val="24"/>
        </w:rPr>
      </w:pPr>
    </w:p>
    <w:p w14:paraId="383D7E23" w14:textId="77777777" w:rsidR="008D7A29" w:rsidRDefault="008D7A29">
      <w:pPr>
        <w:widowControl w:val="0"/>
        <w:rPr>
          <w:sz w:val="24"/>
        </w:rPr>
      </w:pPr>
    </w:p>
    <w:p w14:paraId="0831E4BE" w14:textId="77777777" w:rsidR="008D7A29" w:rsidRDefault="00000000" w:rsidP="005F3F54">
      <w:pPr>
        <w:pStyle w:val="Heading1"/>
      </w:pPr>
      <w:r>
        <w:tab/>
      </w:r>
      <w:bookmarkStart w:id="21" w:name="Generated_Bookmark8"/>
      <w:bookmarkStart w:id="22" w:name="_Toc204876849"/>
      <w:bookmarkEnd w:id="21"/>
      <w:r>
        <w:t>Emotional Deflection</w:t>
      </w:r>
      <w:bookmarkEnd w:id="22"/>
      <w:r>
        <w:fldChar w:fldCharType="begin"/>
      </w:r>
      <w:r>
        <w:instrText xml:space="preserve"> TC \l1 "</w:instrText>
      </w:r>
      <w:bookmarkStart w:id="23" w:name="_Toc204876062"/>
      <w:r>
        <w:instrText>Emotional Deflection</w:instrText>
      </w:r>
      <w:bookmarkEnd w:id="23"/>
      <w:r>
        <w:fldChar w:fldCharType="end"/>
      </w:r>
    </w:p>
    <w:p w14:paraId="7D20F15C" w14:textId="77777777" w:rsidR="008D7A29" w:rsidRDefault="00000000">
      <w:pPr>
        <w:widowControl w:val="0"/>
        <w:jc w:val="center"/>
        <w:rPr>
          <w:sz w:val="24"/>
        </w:rPr>
      </w:pPr>
      <w:r>
        <w:rPr>
          <w:i/>
          <w:sz w:val="24"/>
        </w:rPr>
        <w:t xml:space="preserve">Phrases designed to shut down, redirect, or invalidate personal </w:t>
      </w:r>
      <w:r w:rsidR="005F3F54">
        <w:rPr>
          <w:i/>
          <w:sz w:val="24"/>
        </w:rPr>
        <w:t>feelings</w:t>
      </w:r>
      <w:r>
        <w:rPr>
          <w:i/>
          <w:sz w:val="24"/>
        </w:rPr>
        <w:t>.</w:t>
      </w:r>
    </w:p>
    <w:p w14:paraId="73D85A4B" w14:textId="77777777" w:rsidR="008D7A29" w:rsidRDefault="008D7A29">
      <w:pPr>
        <w:widowControl w:val="0"/>
        <w:rPr>
          <w:sz w:val="24"/>
        </w:rPr>
      </w:pPr>
    </w:p>
    <w:p w14:paraId="4E0CE376" w14:textId="77777777" w:rsidR="008D7A29" w:rsidRDefault="00000000" w:rsidP="005F3F54">
      <w:pPr>
        <w:pStyle w:val="Level2"/>
        <w:numPr>
          <w:ilvl w:val="2"/>
          <w:numId w:val="5"/>
        </w:numPr>
        <w:rPr>
          <w:sz w:val="24"/>
        </w:rPr>
      </w:pPr>
      <w:r>
        <w:rPr>
          <w:sz w:val="24"/>
        </w:rPr>
        <w:t>No Hard Feelings</w:t>
      </w:r>
    </w:p>
    <w:p w14:paraId="5F7EF537" w14:textId="77777777" w:rsidR="008D7A29" w:rsidRDefault="00000000" w:rsidP="005F3F54">
      <w:pPr>
        <w:pStyle w:val="Level1"/>
        <w:numPr>
          <w:ilvl w:val="2"/>
          <w:numId w:val="5"/>
        </w:numPr>
        <w:rPr>
          <w:sz w:val="24"/>
        </w:rPr>
      </w:pPr>
      <w:r>
        <w:rPr>
          <w:sz w:val="24"/>
        </w:rPr>
        <w:t>Don’t Take It the Wrong Way</w:t>
      </w:r>
    </w:p>
    <w:p w14:paraId="24922689" w14:textId="77777777" w:rsidR="008D7A29" w:rsidRDefault="00000000" w:rsidP="005F3F54">
      <w:pPr>
        <w:pStyle w:val="Level1"/>
        <w:numPr>
          <w:ilvl w:val="2"/>
          <w:numId w:val="5"/>
        </w:numPr>
        <w:rPr>
          <w:sz w:val="24"/>
        </w:rPr>
      </w:pPr>
      <w:r>
        <w:rPr>
          <w:sz w:val="24"/>
        </w:rPr>
        <w:t>Don’t Take It Personal</w:t>
      </w:r>
    </w:p>
    <w:p w14:paraId="15DD0A4C" w14:textId="77777777" w:rsidR="008D7A29" w:rsidRDefault="00000000" w:rsidP="005F3F54">
      <w:pPr>
        <w:pStyle w:val="Level1"/>
        <w:numPr>
          <w:ilvl w:val="2"/>
          <w:numId w:val="5"/>
        </w:numPr>
        <w:rPr>
          <w:sz w:val="24"/>
        </w:rPr>
      </w:pPr>
      <w:r>
        <w:rPr>
          <w:sz w:val="24"/>
        </w:rPr>
        <w:t>You’re Too Sensitive</w:t>
      </w:r>
    </w:p>
    <w:p w14:paraId="5BE0C5BF" w14:textId="77777777" w:rsidR="008D7A29" w:rsidRDefault="00000000" w:rsidP="005F3F54">
      <w:pPr>
        <w:pStyle w:val="Level1"/>
        <w:numPr>
          <w:ilvl w:val="2"/>
          <w:numId w:val="5"/>
        </w:numPr>
        <w:rPr>
          <w:sz w:val="24"/>
        </w:rPr>
      </w:pPr>
      <w:r>
        <w:rPr>
          <w:sz w:val="24"/>
        </w:rPr>
        <w:t>We’re All Adults Here</w:t>
      </w:r>
    </w:p>
    <w:p w14:paraId="590F1CCF" w14:textId="77777777" w:rsidR="008D7A29" w:rsidRDefault="00000000" w:rsidP="005F3F54">
      <w:pPr>
        <w:pStyle w:val="Level2"/>
        <w:numPr>
          <w:ilvl w:val="2"/>
          <w:numId w:val="5"/>
        </w:numPr>
        <w:rPr>
          <w:sz w:val="24"/>
        </w:rPr>
      </w:pPr>
      <w:r>
        <w:rPr>
          <w:sz w:val="24"/>
        </w:rPr>
        <w:t>Everything Happens for a Reason</w:t>
      </w:r>
    </w:p>
    <w:p w14:paraId="33D104AC" w14:textId="77777777" w:rsidR="008D7A29" w:rsidRDefault="008D7A29">
      <w:pPr>
        <w:widowControl w:val="0"/>
        <w:rPr>
          <w:sz w:val="24"/>
        </w:rPr>
      </w:pPr>
    </w:p>
    <w:p w14:paraId="2A1CD8A3" w14:textId="77777777" w:rsidR="008D7A29" w:rsidRDefault="008D7A29">
      <w:pPr>
        <w:widowControl w:val="0"/>
        <w:rPr>
          <w:sz w:val="24"/>
        </w:rPr>
      </w:pPr>
    </w:p>
    <w:p w14:paraId="74ACFB4B" w14:textId="77777777" w:rsidR="008D7A29" w:rsidRDefault="008D7A29">
      <w:pPr>
        <w:widowControl w:val="0"/>
        <w:rPr>
          <w:sz w:val="24"/>
        </w:rPr>
      </w:pPr>
    </w:p>
    <w:p w14:paraId="2FAFA97A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br w:type="page"/>
      </w:r>
    </w:p>
    <w:p w14:paraId="01057302" w14:textId="77777777" w:rsidR="008D7A29" w:rsidRDefault="00000000" w:rsidP="005F3F54">
      <w:pPr>
        <w:pStyle w:val="Heading2"/>
      </w:pPr>
      <w:bookmarkStart w:id="24" w:name="Generated_Bookmark9"/>
      <w:bookmarkStart w:id="25" w:name="_Toc204876850"/>
      <w:bookmarkEnd w:id="24"/>
      <w:r>
        <w:lastRenderedPageBreak/>
        <w:t>No Hard Feelings</w:t>
      </w:r>
      <w:bookmarkEnd w:id="25"/>
      <w:r>
        <w:fldChar w:fldCharType="begin"/>
      </w:r>
      <w:r>
        <w:instrText xml:space="preserve"> TC \l2 "</w:instrText>
      </w:r>
      <w:bookmarkStart w:id="26" w:name="_Toc204876063"/>
      <w:r>
        <w:instrText>No Hard Feelings</w:instrText>
      </w:r>
      <w:bookmarkEnd w:id="26"/>
      <w:r>
        <w:fldChar w:fldCharType="end"/>
      </w:r>
    </w:p>
    <w:p w14:paraId="22C9A190" w14:textId="77777777" w:rsidR="008D7A29" w:rsidRDefault="008D7A29">
      <w:pPr>
        <w:widowControl w:val="0"/>
        <w:rPr>
          <w:sz w:val="24"/>
        </w:rPr>
      </w:pPr>
    </w:p>
    <w:p w14:paraId="2C47D580" w14:textId="77777777" w:rsidR="008D7A29" w:rsidRDefault="00000000">
      <w:pPr>
        <w:widowControl w:val="0"/>
        <w:jc w:val="right"/>
        <w:rPr>
          <w:sz w:val="24"/>
        </w:rPr>
      </w:pPr>
      <w:r>
        <w:rPr>
          <w:sz w:val="24"/>
        </w:rPr>
        <w:t>Darrell Barrow</w:t>
      </w:r>
    </w:p>
    <w:p w14:paraId="5AD64E37" w14:textId="77777777" w:rsidR="008D7A29" w:rsidRDefault="00000000">
      <w:pPr>
        <w:widowControl w:val="0"/>
        <w:jc w:val="right"/>
        <w:rPr>
          <w:sz w:val="24"/>
        </w:rPr>
      </w:pPr>
      <w:r>
        <w:rPr>
          <w:sz w:val="24"/>
        </w:rPr>
        <w:t>© 4/6/2025</w:t>
      </w:r>
    </w:p>
    <w:p w14:paraId="6A836F17" w14:textId="77777777" w:rsidR="008D7A29" w:rsidRDefault="008D7A29">
      <w:pPr>
        <w:widowControl w:val="0"/>
        <w:rPr>
          <w:sz w:val="24"/>
        </w:rPr>
      </w:pPr>
    </w:p>
    <w:p w14:paraId="4F49C0C3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They say it like a benediction,</w:t>
      </w:r>
    </w:p>
    <w:p w14:paraId="5B74D8E6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like grace was given,</w:t>
      </w:r>
    </w:p>
    <w:p w14:paraId="2CB1C426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when really—</w:t>
      </w:r>
    </w:p>
    <w:p w14:paraId="3ABEC26B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it’s a door swung shut</w:t>
      </w:r>
    </w:p>
    <w:p w14:paraId="433549D4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before the echo of hurt finishes speaking.</w:t>
      </w:r>
    </w:p>
    <w:p w14:paraId="6E5E2460" w14:textId="77777777" w:rsidR="008D7A29" w:rsidRDefault="008D7A29">
      <w:pPr>
        <w:widowControl w:val="0"/>
        <w:rPr>
          <w:sz w:val="24"/>
        </w:rPr>
      </w:pPr>
    </w:p>
    <w:p w14:paraId="2CA67954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Another one of those phrase</w:t>
      </w:r>
    </w:p>
    <w:p w14:paraId="09894823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meant to smooth over pain.</w:t>
      </w:r>
    </w:p>
    <w:p w14:paraId="72A1182A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The speaker wants to wash their hands,</w:t>
      </w:r>
    </w:p>
    <w:p w14:paraId="2928FEF7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and expect you to thank them for the soap.</w:t>
      </w:r>
    </w:p>
    <w:p w14:paraId="24CA1F60" w14:textId="77777777" w:rsidR="008D7A29" w:rsidRDefault="008D7A29">
      <w:pPr>
        <w:widowControl w:val="0"/>
        <w:rPr>
          <w:sz w:val="24"/>
        </w:rPr>
      </w:pPr>
    </w:p>
    <w:p w14:paraId="792270F3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 heard it once—</w:t>
      </w:r>
    </w:p>
    <w:p w14:paraId="39541AA1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after a friendship folded</w:t>
      </w:r>
    </w:p>
    <w:p w14:paraId="6A8E722B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neatly, like a suit never meant to be worn again.</w:t>
      </w:r>
    </w:p>
    <w:p w14:paraId="75BEDA19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The almost sincere apology,</w:t>
      </w:r>
    </w:p>
    <w:p w14:paraId="35C1E24D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then the phrase,</w:t>
      </w:r>
    </w:p>
    <w:p w14:paraId="6A136921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ironed flat and handed back to me</w:t>
      </w:r>
    </w:p>
    <w:p w14:paraId="05B509EF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like a letter.</w:t>
      </w:r>
    </w:p>
    <w:p w14:paraId="0D4ABB5E" w14:textId="77777777" w:rsidR="008D7A29" w:rsidRDefault="008D7A29">
      <w:pPr>
        <w:widowControl w:val="0"/>
        <w:rPr>
          <w:sz w:val="24"/>
        </w:rPr>
      </w:pPr>
    </w:p>
    <w:p w14:paraId="0702B8B4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No hard feelings,</w:t>
      </w:r>
    </w:p>
    <w:p w14:paraId="0E7483AC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spoken behind a faux smile,</w:t>
      </w:r>
    </w:p>
    <w:p w14:paraId="26EC0C64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creased,</w:t>
      </w:r>
    </w:p>
    <w:p w14:paraId="48A426ED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>but not erased.</w:t>
      </w:r>
    </w:p>
    <w:p w14:paraId="5C7640B1" w14:textId="77777777" w:rsidR="008D7A29" w:rsidRDefault="00000000">
      <w:pPr>
        <w:widowControl w:val="0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br w:type="page"/>
      </w:r>
    </w:p>
    <w:p w14:paraId="3F9CA409" w14:textId="77777777" w:rsidR="008D7A29" w:rsidRDefault="00000000" w:rsidP="005F3F54">
      <w:pPr>
        <w:pStyle w:val="Heading1"/>
        <w:rPr>
          <w:sz w:val="24"/>
        </w:rPr>
      </w:pPr>
      <w:bookmarkStart w:id="27" w:name="_Toc204876851"/>
      <w:r>
        <w:rPr>
          <w:rStyle w:val="QuickFormat1"/>
        </w:rPr>
        <w:lastRenderedPageBreak/>
        <w:t>Spiritual &amp; Existential Avoidance</w:t>
      </w:r>
      <w:bookmarkEnd w:id="27"/>
    </w:p>
    <w:p w14:paraId="774DD006" w14:textId="77777777" w:rsidR="008D7A29" w:rsidRDefault="00000000">
      <w:pPr>
        <w:widowControl w:val="0"/>
        <w:jc w:val="center"/>
        <w:rPr>
          <w:color w:val="000000"/>
          <w:sz w:val="24"/>
        </w:rPr>
      </w:pPr>
      <w:r>
        <w:rPr>
          <w:color w:val="000000"/>
          <w:sz w:val="24"/>
        </w:rPr>
        <w:t>Where language masks uncertainty, fear, or lack of agency under the guise of meaning.</w:t>
      </w:r>
    </w:p>
    <w:p w14:paraId="7F325F73" w14:textId="77777777" w:rsidR="008D7A29" w:rsidRDefault="008D7A29">
      <w:pPr>
        <w:widowControl w:val="0"/>
        <w:rPr>
          <w:color w:val="000000"/>
          <w:sz w:val="24"/>
        </w:rPr>
      </w:pPr>
    </w:p>
    <w:p w14:paraId="4A84C6EC" w14:textId="77777777" w:rsidR="008D7A29" w:rsidRDefault="00000000" w:rsidP="005F3F54">
      <w:pPr>
        <w:pStyle w:val="Level2"/>
        <w:numPr>
          <w:ilvl w:val="0"/>
          <w:numId w:val="6"/>
        </w:numPr>
        <w:rPr>
          <w:color w:val="000000"/>
          <w:sz w:val="24"/>
        </w:rPr>
      </w:pPr>
      <w:r>
        <w:rPr>
          <w:color w:val="000000"/>
          <w:sz w:val="24"/>
        </w:rPr>
        <w:t>Everything Happens for a Reason (</w:t>
      </w:r>
      <w:r>
        <w:rPr>
          <w:i/>
          <w:color w:val="000000"/>
          <w:sz w:val="24"/>
        </w:rPr>
        <w:t>also overlaps with Emotional Deflection</w:t>
      </w:r>
      <w:r>
        <w:rPr>
          <w:color w:val="000000"/>
          <w:sz w:val="24"/>
        </w:rPr>
        <w:t>)</w:t>
      </w:r>
    </w:p>
    <w:p w14:paraId="62D02738" w14:textId="77777777" w:rsidR="008D7A29" w:rsidRDefault="00000000" w:rsidP="005F3F54">
      <w:pPr>
        <w:pStyle w:val="Level2"/>
        <w:numPr>
          <w:ilvl w:val="0"/>
          <w:numId w:val="6"/>
        </w:numPr>
        <w:rPr>
          <w:color w:val="000000"/>
          <w:sz w:val="24"/>
        </w:rPr>
      </w:pPr>
      <w:r>
        <w:rPr>
          <w:color w:val="000000"/>
          <w:sz w:val="24"/>
        </w:rPr>
        <w:t>God Will Make a Way</w:t>
      </w:r>
    </w:p>
    <w:p w14:paraId="667D873A" w14:textId="77777777" w:rsidR="008D7A29" w:rsidRDefault="00000000" w:rsidP="005F3F54">
      <w:pPr>
        <w:pStyle w:val="Level2"/>
        <w:numPr>
          <w:ilvl w:val="0"/>
          <w:numId w:val="6"/>
        </w:numPr>
        <w:rPr>
          <w:color w:val="000000"/>
          <w:sz w:val="24"/>
        </w:rPr>
      </w:pPr>
      <w:r>
        <w:rPr>
          <w:color w:val="000000"/>
          <w:sz w:val="24"/>
        </w:rPr>
        <w:t>If Choice Is an Illusion, What’s the Point?</w:t>
      </w:r>
    </w:p>
    <w:p w14:paraId="78B9ADE2" w14:textId="77777777" w:rsidR="008D7A29" w:rsidRDefault="00000000" w:rsidP="005F3F54">
      <w:pPr>
        <w:pStyle w:val="Level2"/>
        <w:numPr>
          <w:ilvl w:val="0"/>
          <w:numId w:val="6"/>
        </w:numPr>
        <w:rPr>
          <w:color w:val="000000"/>
          <w:sz w:val="24"/>
        </w:rPr>
      </w:pPr>
      <w:r>
        <w:rPr>
          <w:color w:val="000000"/>
          <w:sz w:val="24"/>
        </w:rPr>
        <w:t>Since When Does Death Become a Side Effect?</w:t>
      </w:r>
    </w:p>
    <w:p w14:paraId="0650B3F0" w14:textId="77777777" w:rsidR="008D7A29" w:rsidRDefault="00000000" w:rsidP="005F3F54">
      <w:pPr>
        <w:pStyle w:val="Level2"/>
        <w:numPr>
          <w:ilvl w:val="0"/>
          <w:numId w:val="6"/>
        </w:numPr>
        <w:rPr>
          <w:color w:val="000000"/>
          <w:sz w:val="24"/>
        </w:rPr>
      </w:pPr>
      <w:r>
        <w:rPr>
          <w:color w:val="000000"/>
          <w:sz w:val="24"/>
        </w:rPr>
        <w:t>Why Ask Why?</w:t>
      </w:r>
    </w:p>
    <w:p w14:paraId="6113A2FA" w14:textId="77777777" w:rsidR="008D7A29" w:rsidRDefault="008D7A29">
      <w:pPr>
        <w:widowControl w:val="0"/>
        <w:rPr>
          <w:color w:val="000000"/>
          <w:sz w:val="24"/>
        </w:rPr>
      </w:pPr>
    </w:p>
    <w:p w14:paraId="7C8EAC7A" w14:textId="77777777" w:rsidR="008D7A29" w:rsidRDefault="008D7A29">
      <w:pPr>
        <w:widowControl w:val="0"/>
        <w:rPr>
          <w:color w:val="000000"/>
          <w:sz w:val="24"/>
        </w:rPr>
      </w:pPr>
    </w:p>
    <w:p w14:paraId="496031C7" w14:textId="77777777" w:rsidR="008D7A29" w:rsidRDefault="008D7A29">
      <w:pPr>
        <w:widowControl w:val="0"/>
        <w:rPr>
          <w:color w:val="000000"/>
          <w:sz w:val="24"/>
        </w:rPr>
      </w:pPr>
    </w:p>
    <w:p w14:paraId="087BAC5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7F0D1C2D" w14:textId="77777777" w:rsidR="008D7A29" w:rsidRDefault="00000000" w:rsidP="005F3F54">
      <w:pPr>
        <w:pStyle w:val="Heading1"/>
        <w:rPr>
          <w:sz w:val="24"/>
        </w:rPr>
      </w:pPr>
      <w:bookmarkStart w:id="28" w:name="_Toc204876852"/>
      <w:r>
        <w:rPr>
          <w:rStyle w:val="QuickFormat1"/>
        </w:rPr>
        <w:lastRenderedPageBreak/>
        <w:t>Power, Control &amp; Hypocrisy</w:t>
      </w:r>
      <w:bookmarkEnd w:id="28"/>
    </w:p>
    <w:p w14:paraId="34FEDC2A" w14:textId="77777777" w:rsidR="008D7A29" w:rsidRDefault="00000000">
      <w:pPr>
        <w:widowControl w:val="0"/>
        <w:jc w:val="center"/>
        <w:rPr>
          <w:color w:val="000000"/>
          <w:sz w:val="24"/>
        </w:rPr>
      </w:pPr>
      <w:r>
        <w:rPr>
          <w:color w:val="000000"/>
          <w:sz w:val="24"/>
        </w:rPr>
        <w:t>The language of dismissal, superiority, or self-protection dressed as civility.</w:t>
      </w:r>
    </w:p>
    <w:p w14:paraId="30510DCD" w14:textId="77777777" w:rsidR="008D7A29" w:rsidRDefault="008D7A29">
      <w:pPr>
        <w:widowControl w:val="0"/>
        <w:rPr>
          <w:color w:val="000000"/>
          <w:sz w:val="24"/>
        </w:rPr>
      </w:pPr>
    </w:p>
    <w:p w14:paraId="308B4372" w14:textId="77777777" w:rsidR="008D7A29" w:rsidRDefault="00000000" w:rsidP="005F3F54">
      <w:pPr>
        <w:pStyle w:val="Level2"/>
        <w:numPr>
          <w:ilvl w:val="0"/>
          <w:numId w:val="7"/>
        </w:numPr>
        <w:rPr>
          <w:color w:val="000000"/>
          <w:sz w:val="24"/>
        </w:rPr>
      </w:pPr>
      <w:r>
        <w:rPr>
          <w:color w:val="000000"/>
          <w:sz w:val="24"/>
        </w:rPr>
        <w:t>Do As I Say, Not As I Do</w:t>
      </w:r>
    </w:p>
    <w:p w14:paraId="69A73B50" w14:textId="77777777" w:rsidR="008D7A29" w:rsidRDefault="00000000" w:rsidP="005F3F54">
      <w:pPr>
        <w:pStyle w:val="Level2"/>
        <w:numPr>
          <w:ilvl w:val="0"/>
          <w:numId w:val="7"/>
        </w:numPr>
        <w:rPr>
          <w:color w:val="000000"/>
          <w:sz w:val="24"/>
        </w:rPr>
      </w:pPr>
      <w:r>
        <w:rPr>
          <w:color w:val="000000"/>
          <w:sz w:val="24"/>
        </w:rPr>
        <w:t>Let’s Agree to Disagree</w:t>
      </w:r>
    </w:p>
    <w:p w14:paraId="4F9B502B" w14:textId="77777777" w:rsidR="008D7A29" w:rsidRDefault="00000000" w:rsidP="005F3F54">
      <w:pPr>
        <w:pStyle w:val="Level2"/>
        <w:numPr>
          <w:ilvl w:val="0"/>
          <w:numId w:val="7"/>
        </w:numPr>
        <w:rPr>
          <w:color w:val="000000"/>
          <w:sz w:val="24"/>
        </w:rPr>
      </w:pPr>
      <w:r>
        <w:rPr>
          <w:color w:val="000000"/>
          <w:sz w:val="24"/>
        </w:rPr>
        <w:t>With All Due Respect</w:t>
      </w:r>
    </w:p>
    <w:p w14:paraId="145F4EE0" w14:textId="77777777" w:rsidR="008D7A29" w:rsidRDefault="00000000" w:rsidP="005F3F54">
      <w:pPr>
        <w:pStyle w:val="Level2"/>
        <w:numPr>
          <w:ilvl w:val="0"/>
          <w:numId w:val="7"/>
        </w:numPr>
        <w:rPr>
          <w:color w:val="000000"/>
          <w:sz w:val="24"/>
        </w:rPr>
      </w:pPr>
      <w:r>
        <w:rPr>
          <w:color w:val="000000"/>
          <w:sz w:val="24"/>
        </w:rPr>
        <w:t>People Like You</w:t>
      </w:r>
    </w:p>
    <w:p w14:paraId="2761A545" w14:textId="77777777" w:rsidR="008D7A29" w:rsidRDefault="00000000" w:rsidP="005F3F54">
      <w:pPr>
        <w:pStyle w:val="Level2"/>
        <w:numPr>
          <w:ilvl w:val="0"/>
          <w:numId w:val="7"/>
        </w:numPr>
        <w:rPr>
          <w:color w:val="000000"/>
          <w:sz w:val="24"/>
        </w:rPr>
      </w:pPr>
      <w:r>
        <w:rPr>
          <w:color w:val="000000"/>
          <w:sz w:val="24"/>
        </w:rPr>
        <w:t>Who Are You to Question Me</w:t>
      </w:r>
    </w:p>
    <w:p w14:paraId="680DFCE4" w14:textId="77777777" w:rsidR="008D7A29" w:rsidRDefault="00000000" w:rsidP="005F3F54">
      <w:pPr>
        <w:pStyle w:val="Level2"/>
        <w:numPr>
          <w:ilvl w:val="0"/>
          <w:numId w:val="7"/>
        </w:numPr>
        <w:rPr>
          <w:color w:val="000000"/>
          <w:sz w:val="24"/>
        </w:rPr>
      </w:pPr>
      <w:r>
        <w:rPr>
          <w:color w:val="000000"/>
          <w:sz w:val="24"/>
        </w:rPr>
        <w:t>We’re All Adults Here (also overlaps with Emotional Deflection)</w:t>
      </w:r>
    </w:p>
    <w:p w14:paraId="7BAB92D6" w14:textId="77777777" w:rsidR="008D7A29" w:rsidRDefault="008D7A29">
      <w:pPr>
        <w:widowControl w:val="0"/>
        <w:rPr>
          <w:color w:val="000000"/>
          <w:sz w:val="24"/>
        </w:rPr>
      </w:pPr>
    </w:p>
    <w:p w14:paraId="4B4990B9" w14:textId="77777777" w:rsidR="008D7A29" w:rsidRDefault="008D7A29">
      <w:pPr>
        <w:widowControl w:val="0"/>
        <w:rPr>
          <w:color w:val="000000"/>
          <w:sz w:val="24"/>
        </w:rPr>
      </w:pPr>
    </w:p>
    <w:p w14:paraId="002D1E0C" w14:textId="77777777" w:rsidR="008D7A29" w:rsidRDefault="008D7A29">
      <w:pPr>
        <w:widowControl w:val="0"/>
        <w:rPr>
          <w:color w:val="000000"/>
          <w:sz w:val="24"/>
        </w:rPr>
      </w:pPr>
    </w:p>
    <w:p w14:paraId="6041EDFC" w14:textId="77777777" w:rsidR="008D7A29" w:rsidRDefault="008D7A29">
      <w:pPr>
        <w:widowControl w:val="0"/>
        <w:rPr>
          <w:color w:val="000000"/>
          <w:sz w:val="24"/>
        </w:rPr>
      </w:pPr>
    </w:p>
    <w:p w14:paraId="5DE6610A" w14:textId="77777777" w:rsidR="008D7A29" w:rsidRDefault="008D7A29">
      <w:pPr>
        <w:widowControl w:val="0"/>
        <w:jc w:val="center"/>
        <w:rPr>
          <w:color w:val="000000"/>
          <w:sz w:val="24"/>
        </w:rPr>
      </w:pPr>
    </w:p>
    <w:p w14:paraId="6A259CB1" w14:textId="77777777" w:rsidR="008D7A29" w:rsidRDefault="008D7A29">
      <w:pPr>
        <w:widowControl w:val="0"/>
        <w:rPr>
          <w:color w:val="000000"/>
          <w:sz w:val="24"/>
        </w:rPr>
      </w:pPr>
    </w:p>
    <w:p w14:paraId="3FF91548" w14:textId="77777777" w:rsidR="008D7A29" w:rsidRDefault="008D7A29">
      <w:pPr>
        <w:widowControl w:val="0"/>
        <w:rPr>
          <w:color w:val="000000"/>
          <w:sz w:val="24"/>
        </w:rPr>
      </w:pPr>
    </w:p>
    <w:p w14:paraId="51B242F9" w14:textId="77777777" w:rsidR="008D7A29" w:rsidRDefault="008D7A29">
      <w:pPr>
        <w:widowControl w:val="0"/>
        <w:rPr>
          <w:color w:val="000000"/>
          <w:sz w:val="24"/>
        </w:rPr>
      </w:pPr>
    </w:p>
    <w:p w14:paraId="3EC01FCD" w14:textId="77777777" w:rsidR="008D7A29" w:rsidRDefault="008D7A29">
      <w:pPr>
        <w:widowControl w:val="0"/>
        <w:rPr>
          <w:color w:val="000000"/>
          <w:sz w:val="24"/>
        </w:rPr>
      </w:pPr>
    </w:p>
    <w:p w14:paraId="6B90D10A" w14:textId="77777777" w:rsidR="008D7A29" w:rsidRDefault="008D7A29">
      <w:pPr>
        <w:widowControl w:val="0"/>
        <w:rPr>
          <w:color w:val="000000"/>
          <w:sz w:val="24"/>
        </w:rPr>
      </w:pPr>
    </w:p>
    <w:p w14:paraId="2DB0571B" w14:textId="77777777" w:rsidR="008D7A29" w:rsidRDefault="008D7A29">
      <w:pPr>
        <w:widowControl w:val="0"/>
        <w:rPr>
          <w:color w:val="000000"/>
          <w:sz w:val="24"/>
        </w:rPr>
      </w:pPr>
    </w:p>
    <w:p w14:paraId="610A84FE" w14:textId="77777777" w:rsidR="008D7A29" w:rsidRDefault="008D7A29">
      <w:pPr>
        <w:widowControl w:val="0"/>
        <w:rPr>
          <w:color w:val="000000"/>
          <w:sz w:val="24"/>
        </w:rPr>
      </w:pPr>
    </w:p>
    <w:p w14:paraId="6B9CEA79" w14:textId="77777777" w:rsidR="008D7A29" w:rsidRDefault="008D7A29">
      <w:pPr>
        <w:widowControl w:val="0"/>
        <w:rPr>
          <w:color w:val="000000"/>
          <w:sz w:val="24"/>
        </w:rPr>
      </w:pPr>
    </w:p>
    <w:p w14:paraId="7DDC1ADD" w14:textId="77777777" w:rsidR="008D7A29" w:rsidRDefault="008D7A29">
      <w:pPr>
        <w:widowControl w:val="0"/>
        <w:rPr>
          <w:color w:val="000000"/>
          <w:sz w:val="24"/>
        </w:rPr>
      </w:pPr>
    </w:p>
    <w:p w14:paraId="7FFF9AAD" w14:textId="77777777" w:rsidR="008D7A29" w:rsidRDefault="008D7A29">
      <w:pPr>
        <w:widowControl w:val="0"/>
        <w:rPr>
          <w:color w:val="000000"/>
          <w:sz w:val="24"/>
        </w:rPr>
      </w:pPr>
    </w:p>
    <w:p w14:paraId="0BDDCB92" w14:textId="77777777" w:rsidR="008D7A29" w:rsidRDefault="008D7A29">
      <w:pPr>
        <w:widowControl w:val="0"/>
        <w:rPr>
          <w:color w:val="000000"/>
          <w:sz w:val="24"/>
        </w:rPr>
      </w:pPr>
    </w:p>
    <w:p w14:paraId="56D76918" w14:textId="77777777" w:rsidR="008D7A29" w:rsidRDefault="008D7A29">
      <w:pPr>
        <w:widowControl w:val="0"/>
        <w:rPr>
          <w:color w:val="000000"/>
          <w:sz w:val="24"/>
        </w:rPr>
      </w:pPr>
    </w:p>
    <w:p w14:paraId="20E79B62" w14:textId="77777777" w:rsidR="008D7A29" w:rsidRDefault="008D7A29">
      <w:pPr>
        <w:widowControl w:val="0"/>
        <w:rPr>
          <w:color w:val="000000"/>
          <w:sz w:val="24"/>
        </w:rPr>
      </w:pPr>
    </w:p>
    <w:p w14:paraId="7040B406" w14:textId="77777777" w:rsidR="008D7A29" w:rsidRDefault="008D7A29">
      <w:pPr>
        <w:widowControl w:val="0"/>
        <w:rPr>
          <w:color w:val="000000"/>
          <w:sz w:val="24"/>
        </w:rPr>
      </w:pPr>
    </w:p>
    <w:p w14:paraId="7D473792" w14:textId="77777777" w:rsidR="008D7A29" w:rsidRDefault="008D7A29">
      <w:pPr>
        <w:widowControl w:val="0"/>
        <w:rPr>
          <w:color w:val="000000"/>
          <w:sz w:val="24"/>
        </w:rPr>
      </w:pPr>
    </w:p>
    <w:p w14:paraId="302BE3BC" w14:textId="77777777" w:rsidR="008D7A29" w:rsidRDefault="008D7A29">
      <w:pPr>
        <w:widowControl w:val="0"/>
        <w:rPr>
          <w:color w:val="000000"/>
          <w:sz w:val="24"/>
        </w:rPr>
      </w:pPr>
    </w:p>
    <w:p w14:paraId="1ECC7B57" w14:textId="77777777" w:rsidR="008D7A29" w:rsidRDefault="008D7A29">
      <w:pPr>
        <w:widowControl w:val="0"/>
        <w:rPr>
          <w:color w:val="000000"/>
          <w:sz w:val="24"/>
        </w:rPr>
      </w:pPr>
    </w:p>
    <w:p w14:paraId="25A47C7E" w14:textId="77777777" w:rsidR="008D7A29" w:rsidRDefault="008D7A29">
      <w:pPr>
        <w:widowControl w:val="0"/>
        <w:rPr>
          <w:color w:val="000000"/>
          <w:sz w:val="24"/>
        </w:rPr>
      </w:pPr>
    </w:p>
    <w:p w14:paraId="3248B6FB" w14:textId="77777777" w:rsidR="008D7A29" w:rsidRDefault="008D7A29">
      <w:pPr>
        <w:widowControl w:val="0"/>
        <w:rPr>
          <w:color w:val="000000"/>
          <w:sz w:val="24"/>
        </w:rPr>
      </w:pPr>
    </w:p>
    <w:p w14:paraId="2AA0806B" w14:textId="77777777" w:rsidR="008D7A29" w:rsidRDefault="008D7A29">
      <w:pPr>
        <w:widowControl w:val="0"/>
        <w:rPr>
          <w:color w:val="000000"/>
          <w:sz w:val="24"/>
        </w:rPr>
      </w:pPr>
    </w:p>
    <w:p w14:paraId="6A6B5C6A" w14:textId="77777777" w:rsidR="008D7A29" w:rsidRDefault="008D7A29">
      <w:pPr>
        <w:widowControl w:val="0"/>
        <w:rPr>
          <w:color w:val="000000"/>
          <w:sz w:val="24"/>
        </w:rPr>
      </w:pPr>
    </w:p>
    <w:p w14:paraId="33C53CA7" w14:textId="77777777" w:rsidR="008D7A29" w:rsidRDefault="008D7A29">
      <w:pPr>
        <w:widowControl w:val="0"/>
        <w:rPr>
          <w:color w:val="000000"/>
          <w:sz w:val="24"/>
        </w:rPr>
      </w:pPr>
    </w:p>
    <w:p w14:paraId="30B4ACF5" w14:textId="77777777" w:rsidR="008D7A29" w:rsidRDefault="008D7A29">
      <w:pPr>
        <w:widowControl w:val="0"/>
        <w:rPr>
          <w:color w:val="000000"/>
          <w:sz w:val="24"/>
        </w:rPr>
      </w:pPr>
    </w:p>
    <w:p w14:paraId="1E5C0820" w14:textId="77777777" w:rsidR="008D7A29" w:rsidRDefault="008D7A29">
      <w:pPr>
        <w:widowControl w:val="0"/>
        <w:rPr>
          <w:color w:val="000000"/>
          <w:sz w:val="24"/>
        </w:rPr>
      </w:pPr>
    </w:p>
    <w:p w14:paraId="4BB0744A" w14:textId="77777777" w:rsidR="008D7A29" w:rsidRDefault="008D7A29">
      <w:pPr>
        <w:widowControl w:val="0"/>
        <w:rPr>
          <w:color w:val="000000"/>
          <w:sz w:val="24"/>
        </w:rPr>
      </w:pPr>
    </w:p>
    <w:p w14:paraId="4B6A0B5B" w14:textId="77777777" w:rsidR="008D7A29" w:rsidRDefault="008D7A29">
      <w:pPr>
        <w:widowControl w:val="0"/>
        <w:rPr>
          <w:color w:val="000000"/>
          <w:sz w:val="24"/>
        </w:rPr>
      </w:pPr>
    </w:p>
    <w:p w14:paraId="3E427F0C" w14:textId="77777777" w:rsidR="008D7A29" w:rsidRDefault="008D7A29">
      <w:pPr>
        <w:widowControl w:val="0"/>
        <w:rPr>
          <w:color w:val="000000"/>
          <w:sz w:val="24"/>
        </w:rPr>
      </w:pPr>
    </w:p>
    <w:p w14:paraId="1810B2CC" w14:textId="77777777" w:rsidR="008D7A29" w:rsidRDefault="008D7A29">
      <w:pPr>
        <w:widowControl w:val="0"/>
        <w:rPr>
          <w:color w:val="000000"/>
          <w:sz w:val="24"/>
        </w:rPr>
      </w:pPr>
    </w:p>
    <w:p w14:paraId="53A801DE" w14:textId="77777777" w:rsidR="008D7A29" w:rsidRDefault="008D7A29">
      <w:pPr>
        <w:widowControl w:val="0"/>
        <w:rPr>
          <w:color w:val="000000"/>
          <w:sz w:val="24"/>
        </w:rPr>
      </w:pPr>
    </w:p>
    <w:p w14:paraId="6F5C7F9B" w14:textId="77777777" w:rsidR="008D7A29" w:rsidRDefault="008D7A29">
      <w:pPr>
        <w:widowControl w:val="0"/>
        <w:rPr>
          <w:color w:val="000000"/>
          <w:sz w:val="24"/>
        </w:rPr>
      </w:pPr>
    </w:p>
    <w:p w14:paraId="4A9854F8" w14:textId="77777777" w:rsidR="008D7A29" w:rsidRDefault="008D7A29">
      <w:pPr>
        <w:widowControl w:val="0"/>
        <w:rPr>
          <w:color w:val="000000"/>
          <w:sz w:val="24"/>
        </w:rPr>
      </w:pPr>
    </w:p>
    <w:p w14:paraId="51008B14" w14:textId="77777777" w:rsidR="008D7A29" w:rsidRDefault="008D7A29">
      <w:pPr>
        <w:widowControl w:val="0"/>
        <w:rPr>
          <w:color w:val="000000"/>
          <w:sz w:val="24"/>
        </w:rPr>
      </w:pPr>
    </w:p>
    <w:p w14:paraId="1CE46811" w14:textId="77777777" w:rsidR="008D7A29" w:rsidRDefault="008D7A29">
      <w:pPr>
        <w:widowControl w:val="0"/>
        <w:rPr>
          <w:color w:val="000000"/>
          <w:sz w:val="24"/>
        </w:rPr>
      </w:pPr>
    </w:p>
    <w:p w14:paraId="017919F0" w14:textId="77777777" w:rsidR="008D7A29" w:rsidRDefault="008D7A29">
      <w:pPr>
        <w:widowControl w:val="0"/>
        <w:rPr>
          <w:color w:val="000000"/>
          <w:sz w:val="24"/>
        </w:rPr>
      </w:pPr>
    </w:p>
    <w:p w14:paraId="1DE4C3C9" w14:textId="77777777" w:rsidR="008D7A29" w:rsidRDefault="008D7A29">
      <w:pPr>
        <w:widowControl w:val="0"/>
        <w:rPr>
          <w:color w:val="000000"/>
          <w:sz w:val="24"/>
        </w:rPr>
      </w:pPr>
    </w:p>
    <w:p w14:paraId="6C37C751" w14:textId="77777777" w:rsidR="008D7A29" w:rsidRDefault="008D7A29">
      <w:pPr>
        <w:widowControl w:val="0"/>
        <w:rPr>
          <w:color w:val="000000"/>
          <w:sz w:val="24"/>
        </w:rPr>
      </w:pPr>
    </w:p>
    <w:p w14:paraId="32E656D7" w14:textId="77777777" w:rsidR="008D7A29" w:rsidRDefault="008D7A29">
      <w:pPr>
        <w:widowControl w:val="0"/>
        <w:rPr>
          <w:color w:val="000000"/>
          <w:sz w:val="24"/>
        </w:rPr>
      </w:pPr>
    </w:p>
    <w:p w14:paraId="499E414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573A61EF" w14:textId="77777777" w:rsidR="008D7A29" w:rsidRDefault="00000000" w:rsidP="005F3F54">
      <w:pPr>
        <w:pStyle w:val="Heading2"/>
      </w:pPr>
      <w:bookmarkStart w:id="29" w:name="Generated_Bookmark10"/>
      <w:bookmarkStart w:id="30" w:name="_Toc204876853"/>
      <w:bookmarkEnd w:id="29"/>
      <w:r>
        <w:lastRenderedPageBreak/>
        <w:t>Do as I Say, Not as I Do</w:t>
      </w:r>
      <w:bookmarkEnd w:id="30"/>
      <w:r>
        <w:fldChar w:fldCharType="begin"/>
      </w:r>
      <w:r>
        <w:instrText xml:space="preserve"> TC \l2 "</w:instrText>
      </w:r>
    </w:p>
    <w:p w14:paraId="75CBE94F" w14:textId="77777777" w:rsidR="008D7A29" w:rsidRDefault="00000000">
      <w:pPr>
        <w:widowControl w:val="0"/>
        <w:jc w:val="center"/>
        <w:rPr>
          <w:b/>
          <w:color w:val="000000"/>
          <w:sz w:val="29"/>
        </w:rPr>
      </w:pPr>
      <w:bookmarkStart w:id="31" w:name="_Toc204876064"/>
      <w:r>
        <w:rPr>
          <w:b/>
          <w:color w:val="000000"/>
          <w:sz w:val="29"/>
        </w:rPr>
        <w:instrText>Do as I Say, Not as I Do</w:instrText>
      </w:r>
      <w:bookmarkEnd w:id="31"/>
      <w:r>
        <w:fldChar w:fldCharType="end"/>
      </w:r>
    </w:p>
    <w:p w14:paraId="2AC27396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Darrell Barrow</w:t>
      </w:r>
    </w:p>
    <w:p w14:paraId="00D90CF3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© 4/7/2025</w:t>
      </w:r>
    </w:p>
    <w:p w14:paraId="21D27662" w14:textId="77777777" w:rsidR="008D7A29" w:rsidRDefault="008D7A29">
      <w:pPr>
        <w:widowControl w:val="0"/>
        <w:rPr>
          <w:color w:val="000000"/>
          <w:sz w:val="24"/>
        </w:rPr>
      </w:pPr>
    </w:p>
    <w:p w14:paraId="2214589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 is said like scripture—</w:t>
      </w:r>
    </w:p>
    <w:p w14:paraId="019810D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loud enough to echo</w:t>
      </w:r>
    </w:p>
    <w:p w14:paraId="41CA876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over contradictions.</w:t>
      </w:r>
    </w:p>
    <w:p w14:paraId="11B8FEE1" w14:textId="77777777" w:rsidR="008D7A29" w:rsidRDefault="008D7A29">
      <w:pPr>
        <w:widowControl w:val="0"/>
        <w:rPr>
          <w:color w:val="000000"/>
          <w:sz w:val="24"/>
        </w:rPr>
      </w:pPr>
    </w:p>
    <w:p w14:paraId="0116C88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“Do as I say, Not as I do!”</w:t>
      </w:r>
    </w:p>
    <w:p w14:paraId="6217546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anthem of hypocritical life.</w:t>
      </w:r>
    </w:p>
    <w:p w14:paraId="340EF00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phrase dipped in parenting</w:t>
      </w:r>
    </w:p>
    <w:p w14:paraId="3C1C243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and framed in contradiction.</w:t>
      </w:r>
    </w:p>
    <w:p w14:paraId="1EA58D93" w14:textId="77777777" w:rsidR="008D7A29" w:rsidRDefault="008D7A29">
      <w:pPr>
        <w:widowControl w:val="0"/>
        <w:rPr>
          <w:color w:val="000000"/>
          <w:sz w:val="24"/>
        </w:rPr>
      </w:pPr>
    </w:p>
    <w:p w14:paraId="5034FA1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Words say: do this.</w:t>
      </w:r>
    </w:p>
    <w:p w14:paraId="1B6B65A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Actions say: something else.</w:t>
      </w:r>
    </w:p>
    <w:p w14:paraId="02287A7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 are to lead by example—</w:t>
      </w:r>
    </w:p>
    <w:p w14:paraId="65EEC7D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actions reflecting words.</w:t>
      </w:r>
    </w:p>
    <w:p w14:paraId="1474C405" w14:textId="77777777" w:rsidR="008D7A29" w:rsidRDefault="008D7A29">
      <w:pPr>
        <w:widowControl w:val="0"/>
        <w:rPr>
          <w:color w:val="000000"/>
          <w:sz w:val="24"/>
        </w:rPr>
      </w:pPr>
    </w:p>
    <w:p w14:paraId="5E90C08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 learned and watched</w:t>
      </w:r>
    </w:p>
    <w:p w14:paraId="72376E5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Your words didn’t match</w:t>
      </w:r>
    </w:p>
    <w:p w14:paraId="5390AAE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Your rules were hollow,</w:t>
      </w:r>
    </w:p>
    <w:p w14:paraId="6FF9AC8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contradiction stacked.</w:t>
      </w:r>
    </w:p>
    <w:p w14:paraId="585D5305" w14:textId="77777777" w:rsidR="008D7A29" w:rsidRDefault="008D7A29">
      <w:pPr>
        <w:widowControl w:val="0"/>
        <w:rPr>
          <w:color w:val="000000"/>
          <w:sz w:val="24"/>
        </w:rPr>
      </w:pPr>
    </w:p>
    <w:p w14:paraId="0F46D0D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 teach truth on one hand</w:t>
      </w:r>
    </w:p>
    <w:p w14:paraId="2AC6A2C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and lie with the other.</w:t>
      </w:r>
    </w:p>
    <w:p w14:paraId="215F312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Do as I say,</w:t>
      </w:r>
    </w:p>
    <w:p w14:paraId="5BEDEAA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Not as I do.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</w:p>
    <w:p w14:paraId="5150E78E" w14:textId="77777777" w:rsidR="008D7A29" w:rsidRDefault="008D7A29">
      <w:pPr>
        <w:widowControl w:val="0"/>
        <w:rPr>
          <w:color w:val="000000"/>
          <w:sz w:val="24"/>
        </w:rPr>
      </w:pPr>
    </w:p>
    <w:p w14:paraId="27D0245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 xml:space="preserve">You taught me I can’t </w:t>
      </w:r>
    </w:p>
    <w:p w14:paraId="770E7A0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do as you say—</w:t>
      </w:r>
    </w:p>
    <w:p w14:paraId="016BBA9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or as you do.</w:t>
      </w:r>
    </w:p>
    <w:p w14:paraId="1CE1926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Because in your teaching,</w:t>
      </w:r>
    </w:p>
    <w:p w14:paraId="14BAAD6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there is no truth.</w:t>
      </w:r>
    </w:p>
    <w:p w14:paraId="589AEC9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</w:p>
    <w:p w14:paraId="4A727C4F" w14:textId="77777777" w:rsidR="008D7A29" w:rsidRDefault="008D7A29">
      <w:pPr>
        <w:widowControl w:val="0"/>
        <w:rPr>
          <w:color w:val="000000"/>
          <w:sz w:val="24"/>
        </w:rPr>
      </w:pPr>
    </w:p>
    <w:p w14:paraId="2517CE00" w14:textId="77777777" w:rsidR="008D7A29" w:rsidRDefault="00000000" w:rsidP="005F3F54">
      <w:pPr>
        <w:pStyle w:val="Heading2"/>
      </w:pPr>
      <w:r>
        <w:rPr>
          <w:sz w:val="24"/>
        </w:rPr>
        <w:br w:type="page"/>
      </w:r>
      <w:bookmarkStart w:id="32" w:name="Generated_Bookmark11"/>
      <w:bookmarkStart w:id="33" w:name="_Toc204876854"/>
      <w:bookmarkEnd w:id="32"/>
      <w:r>
        <w:lastRenderedPageBreak/>
        <w:t>Let’s Agree to Disagree</w:t>
      </w:r>
      <w:bookmarkEnd w:id="33"/>
      <w:r>
        <w:fldChar w:fldCharType="begin"/>
      </w:r>
      <w:r>
        <w:instrText xml:space="preserve"> TC \l2 "</w:instrText>
      </w:r>
    </w:p>
    <w:p w14:paraId="1D468DAD" w14:textId="77777777" w:rsidR="008D7A29" w:rsidRDefault="00000000">
      <w:pPr>
        <w:widowControl w:val="0"/>
        <w:jc w:val="center"/>
        <w:rPr>
          <w:b/>
          <w:color w:val="000000"/>
          <w:sz w:val="29"/>
        </w:rPr>
      </w:pPr>
      <w:bookmarkStart w:id="34" w:name="_Toc204876065"/>
      <w:r>
        <w:rPr>
          <w:b/>
          <w:color w:val="000000"/>
          <w:sz w:val="29"/>
        </w:rPr>
        <w:instrText>Let’s Agree to Disagree</w:instrText>
      </w:r>
      <w:bookmarkEnd w:id="34"/>
      <w:r>
        <w:fldChar w:fldCharType="end"/>
      </w:r>
    </w:p>
    <w:p w14:paraId="36B5D7C0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Darrell Barrow</w:t>
      </w:r>
    </w:p>
    <w:p w14:paraId="7922B989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© 4/6/2025</w:t>
      </w:r>
    </w:p>
    <w:p w14:paraId="4434C657" w14:textId="77777777" w:rsidR="008D7A29" w:rsidRDefault="008D7A29">
      <w:pPr>
        <w:widowControl w:val="0"/>
        <w:rPr>
          <w:color w:val="000000"/>
          <w:sz w:val="24"/>
        </w:rPr>
      </w:pPr>
    </w:p>
    <w:p w14:paraId="37A9BDF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Let’s agree to disagree—</w:t>
      </w:r>
    </w:p>
    <w:p w14:paraId="05E975B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cease fire clause</w:t>
      </w:r>
    </w:p>
    <w:p w14:paraId="68559DC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For conversations that cut too close.</w:t>
      </w:r>
    </w:p>
    <w:p w14:paraId="3793EE1C" w14:textId="77777777" w:rsidR="008D7A29" w:rsidRDefault="008D7A29">
      <w:pPr>
        <w:widowControl w:val="0"/>
        <w:rPr>
          <w:color w:val="000000"/>
          <w:sz w:val="24"/>
        </w:rPr>
      </w:pPr>
    </w:p>
    <w:p w14:paraId="41226ED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Said like it would solve something,</w:t>
      </w:r>
    </w:p>
    <w:p w14:paraId="61029FD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really, it just</w:t>
      </w:r>
    </w:p>
    <w:p w14:paraId="3CBBF43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Puts a lid on the boil.</w:t>
      </w:r>
    </w:p>
    <w:p w14:paraId="1194E9C1" w14:textId="77777777" w:rsidR="008D7A29" w:rsidRDefault="008D7A29">
      <w:pPr>
        <w:widowControl w:val="0"/>
        <w:rPr>
          <w:color w:val="000000"/>
          <w:sz w:val="24"/>
        </w:rPr>
      </w:pPr>
    </w:p>
    <w:p w14:paraId="18D849B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 doesn’t settle the dead heat—</w:t>
      </w:r>
    </w:p>
    <w:p w14:paraId="3C8F9DB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locks it in pressure cooker</w:t>
      </w:r>
    </w:p>
    <w:p w14:paraId="6CA302F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where words were supposed to breathe.</w:t>
      </w:r>
    </w:p>
    <w:p w14:paraId="44B6D856" w14:textId="77777777" w:rsidR="008D7A29" w:rsidRDefault="008D7A29">
      <w:pPr>
        <w:widowControl w:val="0"/>
        <w:rPr>
          <w:color w:val="000000"/>
          <w:sz w:val="24"/>
        </w:rPr>
      </w:pPr>
    </w:p>
    <w:p w14:paraId="3596441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Let’s agree to disagree—</w:t>
      </w:r>
    </w:p>
    <w:p w14:paraId="60BE1E6F" w14:textId="77777777" w:rsidR="008D7A29" w:rsidRDefault="00000000">
      <w:pPr>
        <w:widowControl w:val="0"/>
        <w:tabs>
          <w:tab w:val="center" w:pos="4680"/>
        </w:tabs>
        <w:rPr>
          <w:color w:val="000000"/>
          <w:sz w:val="24"/>
        </w:rPr>
      </w:pPr>
      <w:r>
        <w:rPr>
          <w:color w:val="000000"/>
          <w:sz w:val="24"/>
        </w:rPr>
        <w:t>tension layered in the phrase.</w:t>
      </w:r>
      <w:r>
        <w:rPr>
          <w:color w:val="000000"/>
          <w:sz w:val="24"/>
        </w:rPr>
        <w:tab/>
      </w:r>
    </w:p>
    <w:p w14:paraId="78A2757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Subtle way to end the talks</w:t>
      </w:r>
    </w:p>
    <w:p w14:paraId="0B82559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the conflict remains.</w:t>
      </w:r>
    </w:p>
    <w:p w14:paraId="221959A5" w14:textId="77777777" w:rsidR="008D7A29" w:rsidRDefault="008D7A29">
      <w:pPr>
        <w:widowControl w:val="0"/>
        <w:rPr>
          <w:color w:val="000000"/>
          <w:sz w:val="24"/>
        </w:rPr>
      </w:pPr>
    </w:p>
    <w:p w14:paraId="4190CAB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Only said in compromise,</w:t>
      </w:r>
    </w:p>
    <w:p w14:paraId="6ABE662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silence settles thick—</w:t>
      </w:r>
    </w:p>
    <w:p w14:paraId="25631BC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elephant unmoved.</w:t>
      </w:r>
    </w:p>
    <w:p w14:paraId="662C6632" w14:textId="77777777" w:rsidR="008D7A29" w:rsidRDefault="008D7A29">
      <w:pPr>
        <w:widowControl w:val="0"/>
        <w:rPr>
          <w:color w:val="000000"/>
          <w:sz w:val="24"/>
        </w:rPr>
      </w:pPr>
    </w:p>
    <w:p w14:paraId="50597703" w14:textId="77777777" w:rsidR="008D7A29" w:rsidRDefault="00000000" w:rsidP="005F3F54">
      <w:pPr>
        <w:pStyle w:val="Heading2"/>
      </w:pPr>
      <w:r>
        <w:rPr>
          <w:sz w:val="24"/>
        </w:rPr>
        <w:br w:type="page"/>
      </w:r>
      <w:bookmarkStart w:id="35" w:name="Generated_Bookmark12"/>
      <w:bookmarkStart w:id="36" w:name="_Toc204876855"/>
      <w:bookmarkEnd w:id="35"/>
      <w:r>
        <w:lastRenderedPageBreak/>
        <w:t>With all Due Respect</w:t>
      </w:r>
      <w:bookmarkEnd w:id="36"/>
      <w:r>
        <w:fldChar w:fldCharType="begin"/>
      </w:r>
      <w:r>
        <w:instrText xml:space="preserve"> TC \l2 "</w:instrText>
      </w:r>
    </w:p>
    <w:p w14:paraId="133788AE" w14:textId="77777777" w:rsidR="008D7A29" w:rsidRDefault="00000000">
      <w:pPr>
        <w:widowControl w:val="0"/>
        <w:jc w:val="center"/>
        <w:rPr>
          <w:b/>
          <w:color w:val="000000"/>
          <w:sz w:val="29"/>
        </w:rPr>
      </w:pPr>
      <w:bookmarkStart w:id="37" w:name="_Toc204876066"/>
      <w:r>
        <w:rPr>
          <w:b/>
          <w:color w:val="000000"/>
          <w:sz w:val="29"/>
        </w:rPr>
        <w:instrText>With all Due Respect</w:instrText>
      </w:r>
      <w:bookmarkEnd w:id="37"/>
      <w:r>
        <w:fldChar w:fldCharType="end"/>
      </w:r>
    </w:p>
    <w:p w14:paraId="548345D7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Darrell Pender</w:t>
      </w:r>
    </w:p>
    <w:p w14:paraId="4B1B1FA6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© 4/6/2025</w:t>
      </w:r>
    </w:p>
    <w:p w14:paraId="6A99F546" w14:textId="77777777" w:rsidR="008D7A29" w:rsidRDefault="008D7A29">
      <w:pPr>
        <w:widowControl w:val="0"/>
        <w:rPr>
          <w:color w:val="000000"/>
          <w:sz w:val="24"/>
        </w:rPr>
      </w:pPr>
    </w:p>
    <w:p w14:paraId="2F6373B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With all due respect—</w:t>
      </w:r>
    </w:p>
    <w:p w14:paraId="155A316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phrase that clears the throat</w:t>
      </w:r>
    </w:p>
    <w:p w14:paraId="4026300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Before the blade slips in.</w:t>
      </w:r>
    </w:p>
    <w:p w14:paraId="140D872A" w14:textId="77777777" w:rsidR="008D7A29" w:rsidRDefault="008D7A29">
      <w:pPr>
        <w:widowControl w:val="0"/>
        <w:rPr>
          <w:color w:val="000000"/>
          <w:sz w:val="24"/>
        </w:rPr>
      </w:pPr>
    </w:p>
    <w:p w14:paraId="66070B1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Often a lead-in</w:t>
      </w:r>
    </w:p>
    <w:p w14:paraId="374100A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like it buys some grace</w:t>
      </w:r>
    </w:p>
    <w:p w14:paraId="53C26F8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for what comes next.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</w:p>
    <w:p w14:paraId="653CEFEB" w14:textId="77777777" w:rsidR="008D7A29" w:rsidRDefault="008D7A29">
      <w:pPr>
        <w:widowControl w:val="0"/>
        <w:rPr>
          <w:color w:val="000000"/>
          <w:sz w:val="24"/>
        </w:rPr>
      </w:pPr>
    </w:p>
    <w:p w14:paraId="6DCD09D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It’s the silk sheath on the hammer,</w:t>
      </w:r>
    </w:p>
    <w:p w14:paraId="6DFEBC5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smile before the slap.</w:t>
      </w:r>
    </w:p>
    <w:p w14:paraId="608D3E6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Not an offering—</w:t>
      </w:r>
    </w:p>
    <w:p w14:paraId="259F268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a warning</w:t>
      </w:r>
    </w:p>
    <w:p w14:paraId="65958BE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dressed in courtesy.</w:t>
      </w:r>
    </w:p>
    <w:p w14:paraId="35247FEC" w14:textId="77777777" w:rsidR="008D7A29" w:rsidRDefault="008D7A29">
      <w:pPr>
        <w:widowControl w:val="0"/>
        <w:rPr>
          <w:color w:val="000000"/>
          <w:sz w:val="24"/>
        </w:rPr>
      </w:pPr>
    </w:p>
    <w:p w14:paraId="544C4F4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With all Due Respect,</w:t>
      </w:r>
    </w:p>
    <w:p w14:paraId="0E897E9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masquerade for disdain.</w:t>
      </w:r>
    </w:p>
    <w:p w14:paraId="4BCABBC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pause long enough</w:t>
      </w:r>
    </w:p>
    <w:p w14:paraId="3B9389D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to polish the insult.</w:t>
      </w:r>
    </w:p>
    <w:p w14:paraId="261C5CFE" w14:textId="77777777" w:rsidR="008D7A29" w:rsidRDefault="008D7A29">
      <w:pPr>
        <w:widowControl w:val="0"/>
        <w:rPr>
          <w:color w:val="000000"/>
          <w:sz w:val="24"/>
        </w:rPr>
      </w:pPr>
    </w:p>
    <w:p w14:paraId="29284C3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I’ve heard it sharpened</w:t>
      </w:r>
    </w:p>
    <w:p w14:paraId="0A00F94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on the edge of a sentence,</w:t>
      </w:r>
    </w:p>
    <w:p w14:paraId="6267F91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delivered with a smile.</w:t>
      </w:r>
    </w:p>
    <w:p w14:paraId="49CB3767" w14:textId="77777777" w:rsidR="008D7A29" w:rsidRDefault="008D7A29">
      <w:pPr>
        <w:widowControl w:val="0"/>
        <w:rPr>
          <w:color w:val="000000"/>
          <w:sz w:val="24"/>
        </w:rPr>
      </w:pPr>
    </w:p>
    <w:p w14:paraId="14193AA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It’s lace with control,</w:t>
      </w:r>
    </w:p>
    <w:p w14:paraId="26EC7A3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holding it like a leash—</w:t>
      </w:r>
    </w:p>
    <w:p w14:paraId="5918ECB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respect never truly offered,</w:t>
      </w:r>
    </w:p>
    <w:p w14:paraId="2C3D06F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only implied</w:t>
      </w:r>
    </w:p>
    <w:p w14:paraId="3C3FE75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to excuse what they were always going to say.</w:t>
      </w:r>
    </w:p>
    <w:p w14:paraId="7A9B2A14" w14:textId="77777777" w:rsidR="008D7A29" w:rsidRDefault="008D7A29">
      <w:pPr>
        <w:widowControl w:val="0"/>
        <w:rPr>
          <w:color w:val="000000"/>
          <w:sz w:val="24"/>
        </w:rPr>
      </w:pPr>
    </w:p>
    <w:p w14:paraId="2DAA3EEC" w14:textId="77777777" w:rsidR="008D7A29" w:rsidRDefault="008D7A29">
      <w:pPr>
        <w:widowControl w:val="0"/>
        <w:rPr>
          <w:color w:val="000000"/>
          <w:sz w:val="24"/>
        </w:rPr>
      </w:pPr>
    </w:p>
    <w:p w14:paraId="773CAEBC" w14:textId="77777777" w:rsidR="008D7A29" w:rsidRDefault="008D7A29">
      <w:pPr>
        <w:widowControl w:val="0"/>
        <w:rPr>
          <w:color w:val="000000"/>
          <w:sz w:val="24"/>
        </w:rPr>
      </w:pPr>
    </w:p>
    <w:p w14:paraId="6E085BAE" w14:textId="77777777" w:rsidR="008D7A29" w:rsidRDefault="008D7A29">
      <w:pPr>
        <w:widowControl w:val="0"/>
        <w:rPr>
          <w:color w:val="000000"/>
          <w:sz w:val="24"/>
        </w:rPr>
      </w:pPr>
    </w:p>
    <w:p w14:paraId="51B205F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</w:p>
    <w:p w14:paraId="359ABF6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br w:type="page"/>
      </w:r>
    </w:p>
    <w:p w14:paraId="77E81482" w14:textId="77777777" w:rsidR="008D7A29" w:rsidRDefault="00000000" w:rsidP="005F3F54">
      <w:pPr>
        <w:pStyle w:val="Heading1"/>
        <w:rPr>
          <w:sz w:val="24"/>
        </w:rPr>
      </w:pPr>
      <w:bookmarkStart w:id="38" w:name="_Toc204876856"/>
      <w:r>
        <w:rPr>
          <w:rStyle w:val="QuickFormat1"/>
        </w:rPr>
        <w:lastRenderedPageBreak/>
        <w:t>Recursive or Reflective Closure</w:t>
      </w:r>
      <w:bookmarkEnd w:id="38"/>
    </w:p>
    <w:p w14:paraId="1D67AD39" w14:textId="77777777" w:rsidR="008D7A29" w:rsidRDefault="00000000">
      <w:pPr>
        <w:widowControl w:val="0"/>
        <w:jc w:val="center"/>
        <w:rPr>
          <w:color w:val="000000"/>
          <w:sz w:val="24"/>
        </w:rPr>
      </w:pPr>
      <w:r>
        <w:rPr>
          <w:color w:val="000000"/>
          <w:sz w:val="24"/>
        </w:rPr>
        <w:t>A place to revisit voice, meaning, or emotion from the other side of the silence.</w:t>
      </w:r>
    </w:p>
    <w:p w14:paraId="2D6D300F" w14:textId="77777777" w:rsidR="008D7A29" w:rsidRDefault="008D7A29" w:rsidP="005F3F54">
      <w:pPr>
        <w:widowControl w:val="0"/>
        <w:jc w:val="center"/>
        <w:rPr>
          <w:color w:val="000000"/>
          <w:sz w:val="24"/>
        </w:rPr>
      </w:pPr>
    </w:p>
    <w:p w14:paraId="50D98CCF" w14:textId="77777777" w:rsidR="008D7A29" w:rsidRDefault="00000000" w:rsidP="005F3F54">
      <w:pPr>
        <w:pStyle w:val="Level2"/>
        <w:numPr>
          <w:ilvl w:val="2"/>
          <w:numId w:val="8"/>
        </w:numPr>
        <w:rPr>
          <w:color w:val="000000"/>
          <w:sz w:val="24"/>
        </w:rPr>
      </w:pPr>
      <w:r>
        <w:rPr>
          <w:color w:val="000000"/>
          <w:sz w:val="24"/>
        </w:rPr>
        <w:t>In All Honesty</w:t>
      </w:r>
    </w:p>
    <w:p w14:paraId="44FBC77A" w14:textId="77777777" w:rsidR="008D7A29" w:rsidRDefault="00000000" w:rsidP="005F3F54">
      <w:pPr>
        <w:pStyle w:val="Level2"/>
        <w:numPr>
          <w:ilvl w:val="2"/>
          <w:numId w:val="8"/>
        </w:numPr>
        <w:rPr>
          <w:color w:val="000000"/>
          <w:sz w:val="24"/>
        </w:rPr>
      </w:pPr>
      <w:r>
        <w:rPr>
          <w:color w:val="000000"/>
          <w:sz w:val="24"/>
        </w:rPr>
        <w:t>It’s Not You, It’s Me</w:t>
      </w:r>
    </w:p>
    <w:p w14:paraId="0A206AD7" w14:textId="77777777" w:rsidR="008D7A29" w:rsidRDefault="00000000" w:rsidP="005F3F54">
      <w:pPr>
        <w:pStyle w:val="Level2"/>
        <w:numPr>
          <w:ilvl w:val="2"/>
          <w:numId w:val="8"/>
        </w:numPr>
        <w:rPr>
          <w:color w:val="000000"/>
          <w:sz w:val="24"/>
        </w:rPr>
      </w:pPr>
      <w:r>
        <w:rPr>
          <w:color w:val="000000"/>
          <w:sz w:val="24"/>
        </w:rPr>
        <w:t>When I Decided to Speak, I Had a Lot to Say</w:t>
      </w:r>
    </w:p>
    <w:p w14:paraId="18AF7394" w14:textId="77777777" w:rsidR="008D7A29" w:rsidRDefault="00000000" w:rsidP="005F3F54">
      <w:pPr>
        <w:pStyle w:val="Level2"/>
        <w:numPr>
          <w:ilvl w:val="2"/>
          <w:numId w:val="8"/>
        </w:numPr>
        <w:rPr>
          <w:color w:val="000000"/>
          <w:sz w:val="24"/>
        </w:rPr>
      </w:pPr>
      <w:r>
        <w:rPr>
          <w:color w:val="000000"/>
          <w:sz w:val="24"/>
        </w:rPr>
        <w:t>Who Can I Trust, Who Can Be Trusted</w:t>
      </w:r>
    </w:p>
    <w:p w14:paraId="1DF1B475" w14:textId="77777777" w:rsidR="008D7A29" w:rsidRDefault="00000000" w:rsidP="005F3F54">
      <w:pPr>
        <w:pStyle w:val="Level2"/>
        <w:numPr>
          <w:ilvl w:val="2"/>
          <w:numId w:val="8"/>
        </w:numPr>
        <w:rPr>
          <w:color w:val="000000"/>
          <w:sz w:val="24"/>
        </w:rPr>
      </w:pPr>
      <w:r>
        <w:rPr>
          <w:color w:val="000000"/>
          <w:sz w:val="24"/>
        </w:rPr>
        <w:t>Why Ask Why? (also overlaps with Spiritual Avoidance)</w:t>
      </w:r>
    </w:p>
    <w:p w14:paraId="5CA4AF1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ab/>
      </w:r>
    </w:p>
    <w:p w14:paraId="34DED7BC" w14:textId="77777777" w:rsidR="008D7A29" w:rsidRDefault="008D7A29">
      <w:pPr>
        <w:widowControl w:val="0"/>
        <w:rPr>
          <w:color w:val="000000"/>
          <w:sz w:val="24"/>
        </w:rPr>
      </w:pPr>
    </w:p>
    <w:p w14:paraId="4541C870" w14:textId="77777777" w:rsidR="008D7A29" w:rsidRDefault="008D7A29">
      <w:pPr>
        <w:widowControl w:val="0"/>
        <w:rPr>
          <w:color w:val="000000"/>
          <w:sz w:val="24"/>
        </w:rPr>
      </w:pPr>
    </w:p>
    <w:p w14:paraId="640705DC" w14:textId="77777777" w:rsidR="008D7A29" w:rsidRDefault="008D7A29">
      <w:pPr>
        <w:widowControl w:val="0"/>
        <w:rPr>
          <w:color w:val="000000"/>
          <w:sz w:val="24"/>
        </w:rPr>
      </w:pPr>
    </w:p>
    <w:p w14:paraId="07B3535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05921F75" w14:textId="77777777" w:rsidR="008D7A29" w:rsidRDefault="00000000" w:rsidP="005F3F54">
      <w:pPr>
        <w:pStyle w:val="Heading2"/>
      </w:pPr>
      <w:bookmarkStart w:id="39" w:name="Generated_Bookmark13"/>
      <w:bookmarkStart w:id="40" w:name="_Toc204876857"/>
      <w:bookmarkEnd w:id="39"/>
      <w:r>
        <w:lastRenderedPageBreak/>
        <w:t>In All Honesty</w:t>
      </w:r>
      <w:bookmarkEnd w:id="40"/>
      <w:r>
        <w:fldChar w:fldCharType="begin"/>
      </w:r>
      <w:r>
        <w:instrText xml:space="preserve"> TC \l2 "</w:instrText>
      </w:r>
    </w:p>
    <w:p w14:paraId="3EE2D827" w14:textId="77777777" w:rsidR="008D7A29" w:rsidRDefault="00000000">
      <w:pPr>
        <w:widowControl w:val="0"/>
        <w:jc w:val="center"/>
        <w:rPr>
          <w:b/>
          <w:color w:val="000000"/>
          <w:sz w:val="29"/>
        </w:rPr>
      </w:pPr>
      <w:bookmarkStart w:id="41" w:name="_Toc204876067"/>
      <w:r>
        <w:rPr>
          <w:b/>
          <w:color w:val="000000"/>
          <w:sz w:val="29"/>
        </w:rPr>
        <w:instrText>In All Honesty</w:instrText>
      </w:r>
      <w:bookmarkEnd w:id="41"/>
      <w:r>
        <w:fldChar w:fldCharType="end"/>
      </w:r>
    </w:p>
    <w:p w14:paraId="1F8B2F8E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Darrell Barrow</w:t>
      </w:r>
    </w:p>
    <w:p w14:paraId="39AC16D4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© 4/7/2025</w:t>
      </w:r>
    </w:p>
    <w:p w14:paraId="19F49E5B" w14:textId="77777777" w:rsidR="008D7A29" w:rsidRDefault="008D7A29">
      <w:pPr>
        <w:widowControl w:val="0"/>
        <w:rPr>
          <w:color w:val="000000"/>
          <w:sz w:val="24"/>
        </w:rPr>
      </w:pPr>
    </w:p>
    <w:p w14:paraId="586BCCA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“In all honesty…”</w:t>
      </w:r>
    </w:p>
    <w:p w14:paraId="3A96A9A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—what a loaded phrase, right?</w:t>
      </w:r>
    </w:p>
    <w:p w14:paraId="40F6A7E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 is said like a key,</w:t>
      </w:r>
    </w:p>
    <w:p w14:paraId="51954DD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it opens a door I didn’t ask for.</w:t>
      </w:r>
    </w:p>
    <w:p w14:paraId="67D939E1" w14:textId="77777777" w:rsidR="008D7A29" w:rsidRDefault="008D7A29">
      <w:pPr>
        <w:widowControl w:val="0"/>
        <w:rPr>
          <w:color w:val="000000"/>
          <w:sz w:val="24"/>
        </w:rPr>
      </w:pPr>
    </w:p>
    <w:p w14:paraId="138E4CB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In all honesty—</w:t>
      </w:r>
    </w:p>
    <w:p w14:paraId="552222D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so what was it before?</w:t>
      </w:r>
    </w:p>
    <w:p w14:paraId="199F261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facade softened by tone?</w:t>
      </w:r>
    </w:p>
    <w:p w14:paraId="0985ED1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lie bent into truths shape?</w:t>
      </w:r>
    </w:p>
    <w:p w14:paraId="71E675C8" w14:textId="77777777" w:rsidR="008D7A29" w:rsidRDefault="008D7A29">
      <w:pPr>
        <w:widowControl w:val="0"/>
        <w:rPr>
          <w:color w:val="000000"/>
          <w:sz w:val="24"/>
        </w:rPr>
      </w:pPr>
    </w:p>
    <w:p w14:paraId="31416A5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In this honesty—</w:t>
      </w:r>
    </w:p>
    <w:p w14:paraId="3599B95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what lie did it illuminate?</w:t>
      </w:r>
    </w:p>
    <w:p w14:paraId="6569073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Words used to frame truth</w:t>
      </w:r>
    </w:p>
    <w:p w14:paraId="0947A2E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as something gifted now.</w:t>
      </w:r>
    </w:p>
    <w:p w14:paraId="1C4229ED" w14:textId="77777777" w:rsidR="008D7A29" w:rsidRDefault="008D7A29">
      <w:pPr>
        <w:widowControl w:val="0"/>
        <w:rPr>
          <w:color w:val="000000"/>
          <w:sz w:val="24"/>
        </w:rPr>
      </w:pPr>
    </w:p>
    <w:p w14:paraId="314F3C0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In this honesty—</w:t>
      </w:r>
    </w:p>
    <w:p w14:paraId="47BF4EC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shouldn’t it have always been present?</w:t>
      </w:r>
    </w:p>
    <w:p w14:paraId="113D3D60" w14:textId="77777777" w:rsidR="008D7A29" w:rsidRDefault="008D7A29">
      <w:pPr>
        <w:widowControl w:val="0"/>
        <w:rPr>
          <w:color w:val="000000"/>
          <w:sz w:val="24"/>
        </w:rPr>
      </w:pPr>
    </w:p>
    <w:p w14:paraId="756837A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How do I trust your words,</w:t>
      </w:r>
    </w:p>
    <w:p w14:paraId="3A2B1EB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Is what follows a confession,</w:t>
      </w:r>
    </w:p>
    <w:p w14:paraId="234521E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that rewrites what came before?</w:t>
      </w:r>
    </w:p>
    <w:p w14:paraId="2E31635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 xml:space="preserve">No </w:t>
      </w:r>
    </w:p>
    <w:p w14:paraId="37BD000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If this honesty is the truth now,</w:t>
      </w:r>
    </w:p>
    <w:p w14:paraId="68B8182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then what were all the moments</w:t>
      </w:r>
    </w:p>
    <w:p w14:paraId="7983DF7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that led up to now?</w:t>
      </w:r>
    </w:p>
    <w:p w14:paraId="5321D59D" w14:textId="77777777" w:rsidR="008D7A29" w:rsidRDefault="008D7A29">
      <w:pPr>
        <w:widowControl w:val="0"/>
        <w:rPr>
          <w:color w:val="000000"/>
          <w:sz w:val="24"/>
        </w:rPr>
      </w:pPr>
    </w:p>
    <w:p w14:paraId="540CD72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In all honesty…</w:t>
      </w:r>
    </w:p>
    <w:p w14:paraId="0BA6DB5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 don’t believe you now.</w:t>
      </w:r>
    </w:p>
    <w:p w14:paraId="1B389EB3" w14:textId="77777777" w:rsidR="008D7A29" w:rsidRDefault="008D7A29">
      <w:pPr>
        <w:widowControl w:val="0"/>
        <w:rPr>
          <w:color w:val="000000"/>
          <w:sz w:val="24"/>
        </w:rPr>
      </w:pPr>
    </w:p>
    <w:p w14:paraId="662CFE8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</w:p>
    <w:p w14:paraId="672EA35E" w14:textId="77777777" w:rsidR="008D7A29" w:rsidRDefault="008D7A29">
      <w:pPr>
        <w:widowControl w:val="0"/>
        <w:rPr>
          <w:color w:val="000000"/>
          <w:sz w:val="24"/>
        </w:rPr>
      </w:pPr>
    </w:p>
    <w:p w14:paraId="033E2AD0" w14:textId="77777777" w:rsidR="008D7A29" w:rsidRDefault="008D7A29">
      <w:pPr>
        <w:widowControl w:val="0"/>
        <w:rPr>
          <w:color w:val="000000"/>
          <w:sz w:val="24"/>
        </w:rPr>
      </w:pPr>
    </w:p>
    <w:p w14:paraId="02FD22FE" w14:textId="77777777" w:rsidR="008D7A29" w:rsidRDefault="008D7A29">
      <w:pPr>
        <w:widowControl w:val="0"/>
        <w:rPr>
          <w:color w:val="000000"/>
          <w:sz w:val="24"/>
        </w:rPr>
      </w:pPr>
    </w:p>
    <w:p w14:paraId="44340AF2" w14:textId="77777777" w:rsidR="008D7A29" w:rsidRDefault="008D7A29">
      <w:pPr>
        <w:widowControl w:val="0"/>
        <w:rPr>
          <w:color w:val="000000"/>
          <w:sz w:val="24"/>
        </w:rPr>
      </w:pPr>
    </w:p>
    <w:p w14:paraId="1B94B7E2" w14:textId="77777777" w:rsidR="008D7A29" w:rsidRDefault="008D7A29">
      <w:pPr>
        <w:widowControl w:val="0"/>
        <w:rPr>
          <w:color w:val="000000"/>
          <w:sz w:val="24"/>
        </w:rPr>
      </w:pPr>
    </w:p>
    <w:p w14:paraId="335F205C" w14:textId="77777777" w:rsidR="008D7A29" w:rsidRDefault="008D7A29">
      <w:pPr>
        <w:widowControl w:val="0"/>
        <w:rPr>
          <w:color w:val="000000"/>
          <w:sz w:val="24"/>
        </w:rPr>
      </w:pPr>
    </w:p>
    <w:p w14:paraId="6369394B" w14:textId="77777777" w:rsidR="008D7A29" w:rsidRDefault="008D7A29">
      <w:pPr>
        <w:widowControl w:val="0"/>
        <w:rPr>
          <w:color w:val="000000"/>
          <w:sz w:val="24"/>
        </w:rPr>
      </w:pPr>
    </w:p>
    <w:p w14:paraId="56C7E436" w14:textId="77777777" w:rsidR="008D7A29" w:rsidRDefault="00000000" w:rsidP="005F3F54">
      <w:pPr>
        <w:pStyle w:val="Heading2"/>
      </w:pPr>
      <w:r>
        <w:rPr>
          <w:sz w:val="24"/>
        </w:rPr>
        <w:br w:type="page"/>
      </w:r>
      <w:bookmarkStart w:id="42" w:name="Generated_Bookmark14"/>
      <w:bookmarkStart w:id="43" w:name="_Toc204876858"/>
      <w:bookmarkEnd w:id="42"/>
      <w:r>
        <w:lastRenderedPageBreak/>
        <w:t>You're Too Sensitive</w:t>
      </w:r>
      <w:bookmarkEnd w:id="43"/>
      <w:r>
        <w:fldChar w:fldCharType="begin"/>
      </w:r>
      <w:r>
        <w:instrText xml:space="preserve"> TC \l2 "</w:instrText>
      </w:r>
    </w:p>
    <w:p w14:paraId="4D8AD005" w14:textId="77777777" w:rsidR="008D7A29" w:rsidRDefault="00000000">
      <w:pPr>
        <w:widowControl w:val="0"/>
        <w:jc w:val="center"/>
        <w:rPr>
          <w:b/>
          <w:color w:val="000000"/>
          <w:sz w:val="29"/>
        </w:rPr>
      </w:pPr>
      <w:bookmarkStart w:id="44" w:name="_Toc204876068"/>
      <w:r>
        <w:rPr>
          <w:b/>
          <w:color w:val="000000"/>
          <w:sz w:val="29"/>
        </w:rPr>
        <w:instrText>You're Too Sensitive</w:instrText>
      </w:r>
      <w:bookmarkEnd w:id="44"/>
      <w:r>
        <w:fldChar w:fldCharType="end"/>
      </w:r>
    </w:p>
    <w:p w14:paraId="615B38F0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Darrell Barrow</w:t>
      </w:r>
    </w:p>
    <w:p w14:paraId="03A44953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©4/10/ 2025</w:t>
      </w:r>
    </w:p>
    <w:p w14:paraId="509DAB7A" w14:textId="77777777" w:rsidR="008D7A29" w:rsidRDefault="008D7A29" w:rsidP="005F3F54">
      <w:pPr>
        <w:widowControl w:val="0"/>
        <w:spacing w:after="0"/>
        <w:rPr>
          <w:color w:val="000000"/>
          <w:sz w:val="24"/>
        </w:rPr>
      </w:pPr>
    </w:p>
    <w:p w14:paraId="4BC8353F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They say it like a kindness—</w:t>
      </w:r>
    </w:p>
    <w:p w14:paraId="5AAF8821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as if your nerve endings</w:t>
      </w:r>
    </w:p>
    <w:p w14:paraId="1B063674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are the problem,</w:t>
      </w:r>
    </w:p>
    <w:p w14:paraId="5863B929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not the words.</w:t>
      </w:r>
    </w:p>
    <w:p w14:paraId="04C33C81" w14:textId="77777777" w:rsidR="008D7A29" w:rsidRDefault="008D7A29" w:rsidP="005F3F54">
      <w:pPr>
        <w:widowControl w:val="0"/>
        <w:spacing w:after="0"/>
        <w:rPr>
          <w:color w:val="000000"/>
          <w:sz w:val="24"/>
        </w:rPr>
      </w:pPr>
    </w:p>
    <w:p w14:paraId="50F4D5D6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They call it overreacting,</w:t>
      </w:r>
    </w:p>
    <w:p w14:paraId="5BBC5CB0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they call it being too emotional</w:t>
      </w:r>
      <w:r w:rsidR="005F3F54">
        <w:rPr>
          <w:color w:val="000000"/>
          <w:sz w:val="24"/>
        </w:rPr>
        <w:t>.</w:t>
      </w:r>
    </w:p>
    <w:p w14:paraId="643CC5FE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but never ask why it stings.</w:t>
      </w:r>
    </w:p>
    <w:p w14:paraId="0A849D5C" w14:textId="77777777" w:rsidR="008D7A29" w:rsidRDefault="008D7A29" w:rsidP="005F3F54">
      <w:pPr>
        <w:widowControl w:val="0"/>
        <w:spacing w:after="0"/>
        <w:rPr>
          <w:color w:val="000000"/>
          <w:sz w:val="24"/>
        </w:rPr>
      </w:pPr>
    </w:p>
    <w:p w14:paraId="1C957E1C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As if pain should whisper—</w:t>
      </w:r>
    </w:p>
    <w:p w14:paraId="2E13A7AE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as if words don't harm.</w:t>
      </w:r>
    </w:p>
    <w:p w14:paraId="431477D5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They always exclaim:</w:t>
      </w:r>
    </w:p>
    <w:p w14:paraId="0345F402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You're Too Sensitive.</w:t>
      </w:r>
    </w:p>
    <w:p w14:paraId="2DAEAB19" w14:textId="77777777" w:rsidR="008D7A29" w:rsidRDefault="008D7A29" w:rsidP="005F3F54">
      <w:pPr>
        <w:widowControl w:val="0"/>
        <w:spacing w:after="0"/>
        <w:rPr>
          <w:color w:val="000000"/>
          <w:sz w:val="24"/>
        </w:rPr>
      </w:pPr>
    </w:p>
    <w:p w14:paraId="20E6A4AB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But what cuts you</w:t>
      </w:r>
    </w:p>
    <w:p w14:paraId="4B4802A5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might not touch them—</w:t>
      </w:r>
    </w:p>
    <w:p w14:paraId="249A5B92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so they measure your ache</w:t>
      </w:r>
    </w:p>
    <w:p w14:paraId="50B7AB88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by their numbness.</w:t>
      </w:r>
    </w:p>
    <w:p w14:paraId="313C62CA" w14:textId="77777777" w:rsidR="008D7A29" w:rsidRDefault="008D7A29" w:rsidP="005F3F54">
      <w:pPr>
        <w:widowControl w:val="0"/>
        <w:spacing w:after="0"/>
        <w:rPr>
          <w:color w:val="000000"/>
          <w:sz w:val="24"/>
        </w:rPr>
      </w:pPr>
    </w:p>
    <w:p w14:paraId="74A6A5D0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They doubt the weight</w:t>
      </w:r>
    </w:p>
    <w:p w14:paraId="383412E0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as if bruises only count.</w:t>
      </w:r>
    </w:p>
    <w:p w14:paraId="40C4EE05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Emotions are distilled by their limits—</w:t>
      </w:r>
    </w:p>
    <w:p w14:paraId="5DEC1D11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when yours may grow beyond.</w:t>
      </w:r>
    </w:p>
    <w:p w14:paraId="4623FA8E" w14:textId="77777777" w:rsidR="008D7A29" w:rsidRDefault="008D7A29" w:rsidP="005F3F54">
      <w:pPr>
        <w:widowControl w:val="0"/>
        <w:spacing w:after="0"/>
        <w:rPr>
          <w:color w:val="000000"/>
          <w:sz w:val="24"/>
        </w:rPr>
      </w:pPr>
    </w:p>
    <w:p w14:paraId="6D4FEA35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They speak words without care,</w:t>
      </w:r>
    </w:p>
    <w:p w14:paraId="2DD8DE2E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and when you feel it,</w:t>
      </w:r>
    </w:p>
    <w:p w14:paraId="73D045FA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and in response to your pain,</w:t>
      </w:r>
    </w:p>
    <w:p w14:paraId="18197BAA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"You're Too Sensitive."</w:t>
      </w:r>
    </w:p>
    <w:p w14:paraId="24A9D558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saying you're the reason</w:t>
      </w:r>
    </w:p>
    <w:p w14:paraId="226A475E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it hurt.</w:t>
      </w:r>
    </w:p>
    <w:p w14:paraId="6240B60A" w14:textId="77777777" w:rsidR="008D7A29" w:rsidRDefault="008D7A29" w:rsidP="005F3F54">
      <w:pPr>
        <w:widowControl w:val="0"/>
        <w:spacing w:after="0"/>
        <w:rPr>
          <w:color w:val="000000"/>
          <w:sz w:val="24"/>
        </w:rPr>
      </w:pPr>
    </w:p>
    <w:p w14:paraId="6794961E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Your empathy named</w:t>
      </w:r>
    </w:p>
    <w:p w14:paraId="4A4FD9BC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like it's a strange,</w:t>
      </w:r>
    </w:p>
    <w:p w14:paraId="7460DD28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when it's their hollowness—</w:t>
      </w:r>
    </w:p>
    <w:p w14:paraId="43113BE5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held too close.</w:t>
      </w:r>
    </w:p>
    <w:p w14:paraId="07339D7B" w14:textId="77777777" w:rsidR="008D7A29" w:rsidRDefault="008D7A29" w:rsidP="005F3F54">
      <w:pPr>
        <w:widowControl w:val="0"/>
        <w:spacing w:after="0"/>
        <w:rPr>
          <w:color w:val="000000"/>
          <w:sz w:val="24"/>
        </w:rPr>
      </w:pPr>
    </w:p>
    <w:p w14:paraId="622D30A1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You're told that</w:t>
      </w:r>
    </w:p>
    <w:p w14:paraId="7AAF6C1F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your empathy is excess,</w:t>
      </w:r>
    </w:p>
    <w:p w14:paraId="36D3E716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your noticing—needless.</w:t>
      </w:r>
    </w:p>
    <w:p w14:paraId="7A54FA59" w14:textId="77777777" w:rsidR="008D7A29" w:rsidRDefault="008D7A29" w:rsidP="005F3F54">
      <w:pPr>
        <w:widowControl w:val="0"/>
        <w:spacing w:after="0"/>
        <w:rPr>
          <w:color w:val="000000"/>
          <w:sz w:val="24"/>
        </w:rPr>
      </w:pPr>
    </w:p>
    <w:p w14:paraId="291533DA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That caring too much</w:t>
      </w:r>
    </w:p>
    <w:p w14:paraId="2D72EE11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is a problem,</w:t>
      </w:r>
    </w:p>
    <w:p w14:paraId="2D23BAAC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and feeling fully</w:t>
      </w:r>
    </w:p>
    <w:p w14:paraId="4EBD30AD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a failure of restraint.</w:t>
      </w:r>
    </w:p>
    <w:p w14:paraId="4B012EAB" w14:textId="77777777" w:rsidR="008D7A29" w:rsidRDefault="008D7A29" w:rsidP="005F3F54">
      <w:pPr>
        <w:widowControl w:val="0"/>
        <w:spacing w:after="0"/>
        <w:rPr>
          <w:color w:val="000000"/>
          <w:sz w:val="24"/>
        </w:rPr>
      </w:pPr>
    </w:p>
    <w:p w14:paraId="07683D73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Not because of weakness,</w:t>
      </w:r>
    </w:p>
    <w:p w14:paraId="450A2AC3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But the wounds you notice.</w:t>
      </w:r>
    </w:p>
    <w:p w14:paraId="32174758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Because you refuse</w:t>
      </w:r>
    </w:p>
    <w:p w14:paraId="4218BFE7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to look away.</w:t>
      </w:r>
    </w:p>
    <w:p w14:paraId="4A86DEF4" w14:textId="77777777" w:rsidR="008D7A29" w:rsidRDefault="008D7A29" w:rsidP="005F3F54">
      <w:pPr>
        <w:widowControl w:val="0"/>
        <w:spacing w:after="0"/>
        <w:rPr>
          <w:color w:val="000000"/>
          <w:sz w:val="24"/>
        </w:rPr>
      </w:pPr>
    </w:p>
    <w:p w14:paraId="33240EE8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Maybe in refrain, you should say—</w:t>
      </w:r>
    </w:p>
    <w:p w14:paraId="095CB313" w14:textId="77777777" w:rsidR="008D7A29" w:rsidRDefault="00000000" w:rsidP="005F3F54">
      <w:pPr>
        <w:widowControl w:val="0"/>
        <w:spacing w:after="0"/>
        <w:rPr>
          <w:color w:val="000000"/>
          <w:sz w:val="24"/>
        </w:rPr>
      </w:pPr>
      <w:r>
        <w:rPr>
          <w:color w:val="000000"/>
          <w:sz w:val="24"/>
        </w:rPr>
        <w:t>You're too insensitive.</w:t>
      </w:r>
    </w:p>
    <w:p w14:paraId="444E9CBF" w14:textId="77777777" w:rsidR="008D7A29" w:rsidRDefault="008D7A29" w:rsidP="005F3F54">
      <w:pPr>
        <w:widowControl w:val="0"/>
        <w:spacing w:after="0"/>
        <w:rPr>
          <w:color w:val="000000"/>
          <w:sz w:val="24"/>
        </w:rPr>
      </w:pPr>
    </w:p>
    <w:p w14:paraId="16E011BF" w14:textId="77777777" w:rsidR="008D7A29" w:rsidRDefault="008D7A29">
      <w:pPr>
        <w:widowControl w:val="0"/>
        <w:rPr>
          <w:color w:val="000000"/>
          <w:sz w:val="24"/>
        </w:rPr>
      </w:pPr>
    </w:p>
    <w:p w14:paraId="2D15955E" w14:textId="77777777" w:rsidR="008D7A29" w:rsidRDefault="008D7A29">
      <w:pPr>
        <w:widowControl w:val="0"/>
        <w:rPr>
          <w:color w:val="000000"/>
          <w:sz w:val="24"/>
        </w:rPr>
      </w:pPr>
    </w:p>
    <w:p w14:paraId="30100DD7" w14:textId="77777777" w:rsidR="008D7A29" w:rsidRDefault="008D7A29">
      <w:pPr>
        <w:widowControl w:val="0"/>
        <w:rPr>
          <w:color w:val="000000"/>
          <w:sz w:val="24"/>
        </w:rPr>
      </w:pPr>
    </w:p>
    <w:p w14:paraId="72EFD103" w14:textId="77777777" w:rsidR="008D7A29" w:rsidRDefault="008D7A29">
      <w:pPr>
        <w:widowControl w:val="0"/>
        <w:rPr>
          <w:color w:val="000000"/>
          <w:sz w:val="24"/>
        </w:rPr>
      </w:pPr>
    </w:p>
    <w:p w14:paraId="75324D1C" w14:textId="77777777" w:rsidR="008D7A29" w:rsidRDefault="008D7A29">
      <w:pPr>
        <w:widowControl w:val="0"/>
        <w:rPr>
          <w:color w:val="000000"/>
          <w:sz w:val="24"/>
        </w:rPr>
      </w:pPr>
    </w:p>
    <w:p w14:paraId="25C5101A" w14:textId="77777777" w:rsidR="008D7A29" w:rsidRDefault="008D7A29">
      <w:pPr>
        <w:widowControl w:val="0"/>
        <w:rPr>
          <w:color w:val="000000"/>
          <w:sz w:val="24"/>
        </w:rPr>
      </w:pPr>
    </w:p>
    <w:p w14:paraId="140782B3" w14:textId="77777777" w:rsidR="008D7A29" w:rsidRDefault="008D7A29">
      <w:pPr>
        <w:widowControl w:val="0"/>
        <w:rPr>
          <w:color w:val="000000"/>
          <w:sz w:val="24"/>
        </w:rPr>
      </w:pPr>
    </w:p>
    <w:p w14:paraId="7F2DCAEA" w14:textId="77777777" w:rsidR="008D7A29" w:rsidRDefault="008D7A29">
      <w:pPr>
        <w:widowControl w:val="0"/>
        <w:rPr>
          <w:color w:val="000000"/>
          <w:sz w:val="24"/>
        </w:rPr>
      </w:pPr>
    </w:p>
    <w:p w14:paraId="1ACE7490" w14:textId="77777777" w:rsidR="008D7A29" w:rsidRDefault="008D7A29">
      <w:pPr>
        <w:widowControl w:val="0"/>
        <w:rPr>
          <w:color w:val="000000"/>
          <w:sz w:val="24"/>
        </w:rPr>
      </w:pPr>
    </w:p>
    <w:p w14:paraId="7D5A6E08" w14:textId="77777777" w:rsidR="008D7A29" w:rsidRDefault="008D7A29">
      <w:pPr>
        <w:widowControl w:val="0"/>
        <w:rPr>
          <w:color w:val="000000"/>
          <w:sz w:val="24"/>
        </w:rPr>
      </w:pPr>
    </w:p>
    <w:p w14:paraId="113C322E" w14:textId="77777777" w:rsidR="008D7A29" w:rsidRDefault="008D7A29">
      <w:pPr>
        <w:widowControl w:val="0"/>
        <w:rPr>
          <w:color w:val="000000"/>
          <w:sz w:val="24"/>
        </w:rPr>
      </w:pPr>
    </w:p>
    <w:p w14:paraId="4D5DB932" w14:textId="77777777" w:rsidR="008D7A29" w:rsidRDefault="008D7A29">
      <w:pPr>
        <w:widowControl w:val="0"/>
        <w:rPr>
          <w:color w:val="000000"/>
          <w:sz w:val="24"/>
        </w:rPr>
      </w:pPr>
    </w:p>
    <w:p w14:paraId="1F968CA1" w14:textId="77777777" w:rsidR="008D7A29" w:rsidRDefault="008D7A29">
      <w:pPr>
        <w:widowControl w:val="0"/>
        <w:rPr>
          <w:color w:val="000000"/>
          <w:sz w:val="24"/>
        </w:rPr>
      </w:pPr>
    </w:p>
    <w:p w14:paraId="6D9DD1AE" w14:textId="77777777" w:rsidR="008D7A29" w:rsidRDefault="008D7A29">
      <w:pPr>
        <w:widowControl w:val="0"/>
        <w:rPr>
          <w:color w:val="000000"/>
          <w:sz w:val="24"/>
        </w:rPr>
      </w:pPr>
    </w:p>
    <w:p w14:paraId="5A81EE34" w14:textId="77777777" w:rsidR="008D7A29" w:rsidRDefault="008D7A29">
      <w:pPr>
        <w:widowControl w:val="0"/>
        <w:rPr>
          <w:color w:val="000000"/>
          <w:sz w:val="24"/>
        </w:rPr>
      </w:pPr>
    </w:p>
    <w:p w14:paraId="459C339B" w14:textId="77777777" w:rsidR="008D7A29" w:rsidRDefault="008D7A29">
      <w:pPr>
        <w:widowControl w:val="0"/>
        <w:rPr>
          <w:color w:val="000000"/>
          <w:sz w:val="24"/>
        </w:rPr>
      </w:pPr>
    </w:p>
    <w:p w14:paraId="14749EAC" w14:textId="77777777" w:rsidR="008D7A29" w:rsidRDefault="008D7A29">
      <w:pPr>
        <w:widowControl w:val="0"/>
        <w:rPr>
          <w:color w:val="000000"/>
          <w:sz w:val="24"/>
        </w:rPr>
      </w:pPr>
    </w:p>
    <w:p w14:paraId="58F7EC66" w14:textId="77777777" w:rsidR="008D7A29" w:rsidRDefault="008D7A29">
      <w:pPr>
        <w:widowControl w:val="0"/>
        <w:rPr>
          <w:color w:val="000000"/>
          <w:sz w:val="24"/>
        </w:rPr>
      </w:pPr>
    </w:p>
    <w:p w14:paraId="3A34DC92" w14:textId="77777777" w:rsidR="008D7A29" w:rsidRDefault="008D7A29">
      <w:pPr>
        <w:widowControl w:val="0"/>
        <w:rPr>
          <w:color w:val="000000"/>
          <w:sz w:val="24"/>
        </w:rPr>
      </w:pPr>
    </w:p>
    <w:p w14:paraId="18FEACE0" w14:textId="77777777" w:rsidR="008D7A29" w:rsidRDefault="008D7A29">
      <w:pPr>
        <w:widowControl w:val="0"/>
        <w:rPr>
          <w:color w:val="000000"/>
          <w:sz w:val="24"/>
        </w:rPr>
      </w:pPr>
    </w:p>
    <w:p w14:paraId="7D3ACD10" w14:textId="77777777" w:rsidR="008D7A29" w:rsidRDefault="008D7A29">
      <w:pPr>
        <w:widowControl w:val="0"/>
        <w:rPr>
          <w:color w:val="000000"/>
          <w:sz w:val="24"/>
        </w:rPr>
      </w:pPr>
    </w:p>
    <w:p w14:paraId="53D9C7C9" w14:textId="77777777" w:rsidR="008D7A29" w:rsidRDefault="008D7A29">
      <w:pPr>
        <w:widowControl w:val="0"/>
        <w:rPr>
          <w:color w:val="000000"/>
          <w:sz w:val="24"/>
        </w:rPr>
      </w:pPr>
    </w:p>
    <w:p w14:paraId="64D2564A" w14:textId="77777777" w:rsidR="008D7A29" w:rsidRDefault="008D7A29">
      <w:pPr>
        <w:widowControl w:val="0"/>
        <w:rPr>
          <w:color w:val="000000"/>
          <w:sz w:val="24"/>
        </w:rPr>
      </w:pPr>
    </w:p>
    <w:p w14:paraId="744540C7" w14:textId="77777777" w:rsidR="008D7A29" w:rsidRDefault="008D7A29">
      <w:pPr>
        <w:widowControl w:val="0"/>
        <w:rPr>
          <w:color w:val="000000"/>
          <w:sz w:val="24"/>
        </w:rPr>
      </w:pPr>
    </w:p>
    <w:p w14:paraId="1FD301B7" w14:textId="77777777" w:rsidR="008D7A29" w:rsidRDefault="008D7A29">
      <w:pPr>
        <w:widowControl w:val="0"/>
        <w:rPr>
          <w:color w:val="000000"/>
          <w:sz w:val="24"/>
        </w:rPr>
      </w:pPr>
    </w:p>
    <w:p w14:paraId="7CF580D9" w14:textId="77777777" w:rsidR="008D7A29" w:rsidRDefault="008D7A29">
      <w:pPr>
        <w:widowControl w:val="0"/>
        <w:rPr>
          <w:color w:val="000000"/>
          <w:sz w:val="24"/>
        </w:rPr>
      </w:pPr>
    </w:p>
    <w:p w14:paraId="715D0DF3" w14:textId="77777777" w:rsidR="008D7A29" w:rsidRDefault="00000000" w:rsidP="005F3F54">
      <w:pPr>
        <w:pStyle w:val="Heading2"/>
      </w:pPr>
      <w:r>
        <w:rPr>
          <w:sz w:val="24"/>
        </w:rPr>
        <w:br w:type="page"/>
      </w:r>
      <w:bookmarkStart w:id="45" w:name="Generated_Bookmark15"/>
      <w:bookmarkStart w:id="46" w:name="_Toc204876859"/>
      <w:bookmarkEnd w:id="45"/>
      <w:r>
        <w:lastRenderedPageBreak/>
        <w:t>It's Not you, It's Me</w:t>
      </w:r>
      <w:bookmarkEnd w:id="46"/>
      <w:r>
        <w:fldChar w:fldCharType="begin"/>
      </w:r>
      <w:r>
        <w:instrText xml:space="preserve"> TC \l2 "</w:instrText>
      </w:r>
    </w:p>
    <w:p w14:paraId="19ED0CB4" w14:textId="77777777" w:rsidR="008D7A29" w:rsidRDefault="00000000">
      <w:pPr>
        <w:widowControl w:val="0"/>
        <w:jc w:val="center"/>
        <w:rPr>
          <w:b/>
          <w:color w:val="000000"/>
          <w:sz w:val="29"/>
        </w:rPr>
      </w:pPr>
      <w:bookmarkStart w:id="47" w:name="_Toc204876069"/>
      <w:r>
        <w:rPr>
          <w:b/>
          <w:color w:val="000000"/>
          <w:sz w:val="29"/>
        </w:rPr>
        <w:instrText>It's Not you, It's Me</w:instrText>
      </w:r>
      <w:bookmarkEnd w:id="47"/>
      <w:r>
        <w:fldChar w:fldCharType="end"/>
      </w:r>
    </w:p>
    <w:p w14:paraId="360D1EBF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Darrell Barrow</w:t>
      </w:r>
    </w:p>
    <w:p w14:paraId="3061588F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© 4/9/2025</w:t>
      </w:r>
    </w:p>
    <w:p w14:paraId="218F3141" w14:textId="77777777" w:rsidR="008D7A29" w:rsidRDefault="008D7A29">
      <w:pPr>
        <w:widowControl w:val="0"/>
        <w:rPr>
          <w:color w:val="000000"/>
          <w:sz w:val="24"/>
        </w:rPr>
      </w:pPr>
    </w:p>
    <w:p w14:paraId="0D61532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It's a linguistic sleight of hand—</w:t>
      </w:r>
    </w:p>
    <w:p w14:paraId="69BF85A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sparing oneself from the discomfort</w:t>
      </w:r>
    </w:p>
    <w:p w14:paraId="7378833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of saying what is really wrong.</w:t>
      </w:r>
    </w:p>
    <w:p w14:paraId="714E730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"It's not you, it's me."</w:t>
      </w:r>
    </w:p>
    <w:p w14:paraId="699FA73C" w14:textId="77777777" w:rsidR="008D7A29" w:rsidRDefault="008D7A29">
      <w:pPr>
        <w:widowControl w:val="0"/>
        <w:rPr>
          <w:color w:val="000000"/>
          <w:sz w:val="24"/>
        </w:rPr>
      </w:pPr>
    </w:p>
    <w:p w14:paraId="2CDFA4F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What does that really mean?</w:t>
      </w:r>
    </w:p>
    <w:p w14:paraId="1AC7FDA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There is no clarity—</w:t>
      </w:r>
    </w:p>
    <w:p w14:paraId="055AE7C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There's no resolution.</w:t>
      </w:r>
    </w:p>
    <w:p w14:paraId="0B7A9DA7" w14:textId="77777777" w:rsidR="008D7A29" w:rsidRDefault="008D7A29">
      <w:pPr>
        <w:widowControl w:val="0"/>
        <w:rPr>
          <w:color w:val="000000"/>
          <w:sz w:val="24"/>
        </w:rPr>
      </w:pPr>
    </w:p>
    <w:p w14:paraId="79FED9C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phrase hangs—</w:t>
      </w:r>
    </w:p>
    <w:p w14:paraId="40F54D0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doubt,</w:t>
      </w:r>
    </w:p>
    <w:p w14:paraId="1D9A00E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hurt,</w:t>
      </w:r>
    </w:p>
    <w:p w14:paraId="3821908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quiet violence of politeness—</w:t>
      </w:r>
    </w:p>
    <w:p w14:paraId="7AB3945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thoughts cut like a knife.</w:t>
      </w:r>
    </w:p>
    <w:p w14:paraId="564EB80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Thanking someone for the wound.</w:t>
      </w:r>
    </w:p>
    <w:p w14:paraId="24F5D582" w14:textId="77777777" w:rsidR="008D7A29" w:rsidRDefault="008D7A29">
      <w:pPr>
        <w:widowControl w:val="0"/>
        <w:rPr>
          <w:color w:val="000000"/>
          <w:sz w:val="24"/>
        </w:rPr>
      </w:pPr>
    </w:p>
    <w:p w14:paraId="060C993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What did I do?</w:t>
      </w:r>
    </w:p>
    <w:p w14:paraId="2C5ECDA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What did You do?</w:t>
      </w:r>
    </w:p>
    <w:p w14:paraId="4C03CD5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"It's not you, it's me."</w:t>
      </w:r>
    </w:p>
    <w:p w14:paraId="48E873D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Ghostly echos</w:t>
      </w:r>
    </w:p>
    <w:p w14:paraId="18B1E48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now, a ball and chain.</w:t>
      </w:r>
    </w:p>
    <w:p w14:paraId="7B985FC3" w14:textId="77777777" w:rsidR="008D7A29" w:rsidRDefault="008D7A29">
      <w:pPr>
        <w:widowControl w:val="0"/>
        <w:rPr>
          <w:color w:val="000000"/>
          <w:sz w:val="24"/>
        </w:rPr>
      </w:pPr>
    </w:p>
    <w:p w14:paraId="1F9EA47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Heart hollowed out by phrase,</w:t>
      </w:r>
    </w:p>
    <w:p w14:paraId="24174C6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It's not you, it's me.</w:t>
      </w:r>
    </w:p>
    <w:p w14:paraId="2CDB04F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Not the words</w:t>
      </w:r>
    </w:p>
    <w:p w14:paraId="6959CFF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the silence between them.</w:t>
      </w:r>
    </w:p>
    <w:p w14:paraId="358B3F72" w14:textId="77777777" w:rsidR="008D7A29" w:rsidRDefault="008D7A29">
      <w:pPr>
        <w:widowControl w:val="0"/>
        <w:rPr>
          <w:color w:val="000000"/>
          <w:sz w:val="24"/>
        </w:rPr>
      </w:pPr>
    </w:p>
    <w:p w14:paraId="3A0DCBA9" w14:textId="77777777" w:rsidR="008D7A29" w:rsidRDefault="00000000">
      <w:pPr>
        <w:widowControl w:val="0"/>
        <w:rPr>
          <w:color w:val="000000"/>
          <w:sz w:val="24"/>
        </w:rPr>
      </w:pPr>
      <w:r>
        <w:rPr>
          <w:b/>
          <w:color w:val="000000"/>
          <w:sz w:val="24"/>
        </w:rPr>
        <w:t>Reflective</w:t>
      </w:r>
    </w:p>
    <w:p w14:paraId="3E4AE4A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Not the words</w:t>
      </w:r>
    </w:p>
    <w:p w14:paraId="5A33388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the silence between them.</w:t>
      </w:r>
    </w:p>
    <w:p w14:paraId="7A0C8D0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It's not you, it's me.</w:t>
      </w:r>
    </w:p>
    <w:p w14:paraId="4E8B144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Heart hollowed out by phrase,</w:t>
      </w:r>
    </w:p>
    <w:p w14:paraId="4896577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Ghostly echoes</w:t>
      </w:r>
    </w:p>
    <w:p w14:paraId="4AA732D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now, a ball and chain.</w:t>
      </w:r>
    </w:p>
    <w:p w14:paraId="0B57746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"It's not you, it's me."</w:t>
      </w:r>
    </w:p>
    <w:p w14:paraId="3519294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What did You do?</w:t>
      </w:r>
    </w:p>
    <w:p w14:paraId="215223F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What did I do?</w:t>
      </w:r>
    </w:p>
    <w:p w14:paraId="6739E4D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Thanking someone for the wound.</w:t>
      </w:r>
    </w:p>
    <w:p w14:paraId="330DC5F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Thoughts cut like a knife.</w:t>
      </w:r>
    </w:p>
    <w:p w14:paraId="327103E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lastRenderedPageBreak/>
        <w:t>The quiet violence of politeness—</w:t>
      </w:r>
    </w:p>
    <w:p w14:paraId="34AF86F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Hurt,</w:t>
      </w:r>
    </w:p>
    <w:p w14:paraId="4CD9879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Doubt,</w:t>
      </w:r>
    </w:p>
    <w:p w14:paraId="5033D89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phrase hangs—</w:t>
      </w:r>
    </w:p>
    <w:p w14:paraId="7008004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There's no resolution.</w:t>
      </w:r>
    </w:p>
    <w:p w14:paraId="7E006AB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There is no clarity—</w:t>
      </w:r>
    </w:p>
    <w:p w14:paraId="710A686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What does that really mean?</w:t>
      </w:r>
    </w:p>
    <w:p w14:paraId="3754691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"It's not you, it's me."</w:t>
      </w:r>
    </w:p>
    <w:p w14:paraId="3C4FCB2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Of saying what is really wrong.</w:t>
      </w:r>
    </w:p>
    <w:p w14:paraId="5C317B6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Sparing oneself from the discomfort</w:t>
      </w:r>
    </w:p>
    <w:p w14:paraId="7158B96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It's a linguistic sleight of hand—</w:t>
      </w:r>
    </w:p>
    <w:p w14:paraId="73CE403E" w14:textId="77777777" w:rsidR="008D7A29" w:rsidRDefault="008D7A29">
      <w:pPr>
        <w:widowControl w:val="0"/>
        <w:rPr>
          <w:color w:val="000000"/>
          <w:sz w:val="24"/>
        </w:rPr>
      </w:pPr>
    </w:p>
    <w:p w14:paraId="4A838CD3" w14:textId="77777777" w:rsidR="008D7A29" w:rsidRDefault="008D7A29">
      <w:pPr>
        <w:widowControl w:val="0"/>
        <w:rPr>
          <w:color w:val="000000"/>
          <w:sz w:val="24"/>
        </w:rPr>
      </w:pPr>
    </w:p>
    <w:p w14:paraId="33BE4FB2" w14:textId="77777777" w:rsidR="008D7A29" w:rsidRDefault="008D7A29">
      <w:pPr>
        <w:widowControl w:val="0"/>
        <w:rPr>
          <w:color w:val="000000"/>
          <w:sz w:val="24"/>
        </w:rPr>
      </w:pPr>
    </w:p>
    <w:p w14:paraId="27043FB9" w14:textId="77777777" w:rsidR="008D7A29" w:rsidRDefault="008D7A29">
      <w:pPr>
        <w:widowControl w:val="0"/>
        <w:rPr>
          <w:color w:val="000000"/>
          <w:sz w:val="24"/>
        </w:rPr>
      </w:pPr>
    </w:p>
    <w:p w14:paraId="690D70CD" w14:textId="77777777" w:rsidR="008D7A29" w:rsidRDefault="008D7A29">
      <w:pPr>
        <w:widowControl w:val="0"/>
        <w:rPr>
          <w:color w:val="000000"/>
          <w:sz w:val="24"/>
        </w:rPr>
      </w:pPr>
    </w:p>
    <w:p w14:paraId="43AD4516" w14:textId="77777777" w:rsidR="008D7A29" w:rsidRDefault="008D7A29">
      <w:pPr>
        <w:widowControl w:val="0"/>
        <w:rPr>
          <w:color w:val="000000"/>
          <w:sz w:val="24"/>
        </w:rPr>
      </w:pPr>
    </w:p>
    <w:p w14:paraId="694023F2" w14:textId="77777777" w:rsidR="008D7A29" w:rsidRDefault="008D7A29">
      <w:pPr>
        <w:widowControl w:val="0"/>
        <w:rPr>
          <w:color w:val="000000"/>
          <w:sz w:val="24"/>
        </w:rPr>
      </w:pPr>
    </w:p>
    <w:p w14:paraId="5CAFFBA4" w14:textId="77777777" w:rsidR="008D7A29" w:rsidRDefault="008D7A29">
      <w:pPr>
        <w:widowControl w:val="0"/>
        <w:rPr>
          <w:color w:val="000000"/>
          <w:sz w:val="24"/>
        </w:rPr>
      </w:pPr>
    </w:p>
    <w:p w14:paraId="66559EAA" w14:textId="77777777" w:rsidR="008D7A29" w:rsidRDefault="008D7A29">
      <w:pPr>
        <w:widowControl w:val="0"/>
        <w:rPr>
          <w:color w:val="000000"/>
          <w:sz w:val="24"/>
        </w:rPr>
      </w:pPr>
    </w:p>
    <w:p w14:paraId="7DB4C2A9" w14:textId="77777777" w:rsidR="008D7A29" w:rsidRDefault="008D7A29">
      <w:pPr>
        <w:widowControl w:val="0"/>
        <w:rPr>
          <w:color w:val="000000"/>
          <w:sz w:val="24"/>
        </w:rPr>
      </w:pPr>
    </w:p>
    <w:p w14:paraId="1A9CC49C" w14:textId="77777777" w:rsidR="008D7A29" w:rsidRDefault="008D7A29">
      <w:pPr>
        <w:widowControl w:val="0"/>
        <w:rPr>
          <w:color w:val="000000"/>
          <w:sz w:val="24"/>
        </w:rPr>
      </w:pPr>
    </w:p>
    <w:p w14:paraId="0B2F47DA" w14:textId="77777777" w:rsidR="008D7A29" w:rsidRDefault="008D7A29">
      <w:pPr>
        <w:widowControl w:val="0"/>
        <w:rPr>
          <w:color w:val="000000"/>
          <w:sz w:val="24"/>
        </w:rPr>
      </w:pPr>
    </w:p>
    <w:p w14:paraId="2FE42BFF" w14:textId="77777777" w:rsidR="008D7A29" w:rsidRDefault="008D7A29">
      <w:pPr>
        <w:widowControl w:val="0"/>
        <w:rPr>
          <w:color w:val="000000"/>
          <w:sz w:val="24"/>
        </w:rPr>
      </w:pPr>
    </w:p>
    <w:p w14:paraId="5F789925" w14:textId="77777777" w:rsidR="008D7A29" w:rsidRDefault="008D7A29">
      <w:pPr>
        <w:widowControl w:val="0"/>
        <w:rPr>
          <w:color w:val="000000"/>
          <w:sz w:val="24"/>
        </w:rPr>
      </w:pPr>
    </w:p>
    <w:p w14:paraId="30981388" w14:textId="77777777" w:rsidR="008D7A29" w:rsidRDefault="008D7A29">
      <w:pPr>
        <w:widowControl w:val="0"/>
        <w:rPr>
          <w:color w:val="000000"/>
          <w:sz w:val="24"/>
        </w:rPr>
      </w:pPr>
    </w:p>
    <w:p w14:paraId="5532223F" w14:textId="77777777" w:rsidR="008D7A29" w:rsidRDefault="008D7A29">
      <w:pPr>
        <w:widowControl w:val="0"/>
        <w:rPr>
          <w:color w:val="000000"/>
          <w:sz w:val="24"/>
        </w:rPr>
      </w:pPr>
    </w:p>
    <w:p w14:paraId="7F589C8E" w14:textId="77777777" w:rsidR="008D7A29" w:rsidRDefault="008D7A29">
      <w:pPr>
        <w:widowControl w:val="0"/>
        <w:rPr>
          <w:color w:val="000000"/>
          <w:sz w:val="24"/>
        </w:rPr>
      </w:pPr>
    </w:p>
    <w:p w14:paraId="057AF358" w14:textId="77777777" w:rsidR="008D7A29" w:rsidRDefault="008D7A29">
      <w:pPr>
        <w:widowControl w:val="0"/>
        <w:rPr>
          <w:color w:val="000000"/>
          <w:sz w:val="24"/>
        </w:rPr>
      </w:pPr>
    </w:p>
    <w:p w14:paraId="58D61EE8" w14:textId="77777777" w:rsidR="008D7A29" w:rsidRDefault="008D7A29">
      <w:pPr>
        <w:widowControl w:val="0"/>
        <w:rPr>
          <w:color w:val="000000"/>
          <w:sz w:val="24"/>
        </w:rPr>
      </w:pPr>
    </w:p>
    <w:p w14:paraId="296C7D01" w14:textId="77777777" w:rsidR="008D7A29" w:rsidRDefault="008D7A29">
      <w:pPr>
        <w:widowControl w:val="0"/>
        <w:rPr>
          <w:color w:val="000000"/>
          <w:sz w:val="24"/>
        </w:rPr>
      </w:pPr>
    </w:p>
    <w:p w14:paraId="42045738" w14:textId="77777777" w:rsidR="008D7A29" w:rsidRDefault="008D7A29">
      <w:pPr>
        <w:widowControl w:val="0"/>
        <w:rPr>
          <w:color w:val="000000"/>
          <w:sz w:val="24"/>
        </w:rPr>
      </w:pPr>
    </w:p>
    <w:p w14:paraId="3B92E09A" w14:textId="77777777" w:rsidR="008D7A29" w:rsidRDefault="008D7A29">
      <w:pPr>
        <w:widowControl w:val="0"/>
        <w:rPr>
          <w:color w:val="000000"/>
          <w:sz w:val="24"/>
        </w:rPr>
      </w:pPr>
    </w:p>
    <w:p w14:paraId="0CBF44F2" w14:textId="77777777" w:rsidR="008D7A29" w:rsidRDefault="008D7A29">
      <w:pPr>
        <w:widowControl w:val="0"/>
        <w:rPr>
          <w:color w:val="000000"/>
          <w:sz w:val="24"/>
        </w:rPr>
      </w:pPr>
    </w:p>
    <w:p w14:paraId="20C4B8F4" w14:textId="77777777" w:rsidR="008D7A29" w:rsidRDefault="008D7A29">
      <w:pPr>
        <w:widowControl w:val="0"/>
        <w:rPr>
          <w:color w:val="000000"/>
          <w:sz w:val="24"/>
        </w:rPr>
      </w:pPr>
    </w:p>
    <w:p w14:paraId="35F83598" w14:textId="77777777" w:rsidR="008D7A29" w:rsidRDefault="008D7A29">
      <w:pPr>
        <w:widowControl w:val="0"/>
        <w:rPr>
          <w:color w:val="000000"/>
          <w:sz w:val="24"/>
        </w:rPr>
      </w:pPr>
    </w:p>
    <w:p w14:paraId="0E2CD09A" w14:textId="77777777" w:rsidR="008D7A29" w:rsidRDefault="008D7A29">
      <w:pPr>
        <w:widowControl w:val="0"/>
        <w:rPr>
          <w:color w:val="000000"/>
          <w:sz w:val="24"/>
        </w:rPr>
      </w:pPr>
    </w:p>
    <w:p w14:paraId="684B6940" w14:textId="77777777" w:rsidR="008D7A29" w:rsidRDefault="008D7A29">
      <w:pPr>
        <w:widowControl w:val="0"/>
        <w:rPr>
          <w:color w:val="000000"/>
          <w:sz w:val="24"/>
        </w:rPr>
      </w:pPr>
    </w:p>
    <w:p w14:paraId="3011BD21" w14:textId="77777777" w:rsidR="008D7A29" w:rsidRDefault="008D7A29">
      <w:pPr>
        <w:widowControl w:val="0"/>
        <w:rPr>
          <w:color w:val="000000"/>
          <w:sz w:val="24"/>
        </w:rPr>
      </w:pPr>
    </w:p>
    <w:p w14:paraId="33915EA6" w14:textId="77777777" w:rsidR="008D7A29" w:rsidRDefault="008D7A29">
      <w:pPr>
        <w:widowControl w:val="0"/>
        <w:rPr>
          <w:color w:val="000000"/>
          <w:sz w:val="24"/>
        </w:rPr>
      </w:pPr>
    </w:p>
    <w:p w14:paraId="6AE8E0F7" w14:textId="77777777" w:rsidR="008D7A29" w:rsidRDefault="00000000" w:rsidP="005F3F54">
      <w:pPr>
        <w:pStyle w:val="Heading2"/>
      </w:pPr>
      <w:r>
        <w:rPr>
          <w:sz w:val="24"/>
        </w:rPr>
        <w:br w:type="page"/>
      </w:r>
      <w:bookmarkStart w:id="48" w:name="Generated_Bookmark16"/>
      <w:bookmarkStart w:id="49" w:name="_Toc204876860"/>
      <w:bookmarkEnd w:id="48"/>
      <w:r>
        <w:lastRenderedPageBreak/>
        <w:t>Don’t take it Personal</w:t>
      </w:r>
      <w:bookmarkEnd w:id="49"/>
      <w:r>
        <w:fldChar w:fldCharType="begin"/>
      </w:r>
      <w:r>
        <w:instrText xml:space="preserve"> TC \l2 "</w:instrText>
      </w:r>
    </w:p>
    <w:p w14:paraId="030B5BB2" w14:textId="77777777" w:rsidR="008D7A29" w:rsidRDefault="00000000">
      <w:pPr>
        <w:widowControl w:val="0"/>
        <w:jc w:val="center"/>
        <w:rPr>
          <w:b/>
          <w:color w:val="000000"/>
          <w:sz w:val="29"/>
        </w:rPr>
      </w:pPr>
      <w:bookmarkStart w:id="50" w:name="_Toc204876070"/>
      <w:r>
        <w:rPr>
          <w:b/>
          <w:color w:val="000000"/>
          <w:sz w:val="29"/>
        </w:rPr>
        <w:instrText>Don’t take it Personal</w:instrText>
      </w:r>
      <w:bookmarkEnd w:id="50"/>
      <w:r>
        <w:fldChar w:fldCharType="end"/>
      </w:r>
    </w:p>
    <w:p w14:paraId="65C967CB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Darrell Barrow</w:t>
      </w:r>
    </w:p>
    <w:p w14:paraId="7A9FD66C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© 4/16/2025</w:t>
      </w:r>
    </w:p>
    <w:p w14:paraId="60F1F1DB" w14:textId="77777777" w:rsidR="008D7A29" w:rsidRDefault="008D7A29">
      <w:pPr>
        <w:widowControl w:val="0"/>
        <w:rPr>
          <w:color w:val="000000"/>
          <w:sz w:val="24"/>
        </w:rPr>
      </w:pPr>
    </w:p>
    <w:p w14:paraId="3CD84BE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"Don’t take it personal"—</w:t>
      </w:r>
    </w:p>
    <w:p w14:paraId="50E3D11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translation:</w:t>
      </w:r>
    </w:p>
    <w:p w14:paraId="4ED9AE8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 said something that cut you</w:t>
      </w:r>
    </w:p>
    <w:p w14:paraId="10097A5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here you hold the blade.</w:t>
      </w:r>
    </w:p>
    <w:p w14:paraId="56A61FE9" w14:textId="77777777" w:rsidR="008D7A29" w:rsidRDefault="008D7A29">
      <w:pPr>
        <w:widowControl w:val="0"/>
        <w:rPr>
          <w:color w:val="000000"/>
          <w:sz w:val="24"/>
        </w:rPr>
      </w:pPr>
    </w:p>
    <w:p w14:paraId="3E23071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"Don’t take it personal"—</w:t>
      </w:r>
    </w:p>
    <w:p w14:paraId="60D4925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phrase dipped in denial,</w:t>
      </w:r>
    </w:p>
    <w:p w14:paraId="55FFE7C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folded into politeness,</w:t>
      </w:r>
    </w:p>
    <w:p w14:paraId="556BB00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and handed to me</w:t>
      </w:r>
    </w:p>
    <w:p w14:paraId="1F4C1A1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as I bleed.</w:t>
      </w:r>
    </w:p>
    <w:p w14:paraId="4591A445" w14:textId="77777777" w:rsidR="008D7A29" w:rsidRDefault="008D7A29">
      <w:pPr>
        <w:widowControl w:val="0"/>
        <w:rPr>
          <w:color w:val="000000"/>
          <w:sz w:val="24"/>
        </w:rPr>
      </w:pPr>
    </w:p>
    <w:p w14:paraId="7F57C29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"Don’t take it personal"—</w:t>
      </w:r>
    </w:p>
    <w:p w14:paraId="64D0ADF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if it wasn’t personal</w:t>
      </w:r>
    </w:p>
    <w:p w14:paraId="34AE9C7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you’d never have caused the harm.</w:t>
      </w:r>
    </w:p>
    <w:p w14:paraId="29B67DB8" w14:textId="77777777" w:rsidR="008D7A29" w:rsidRDefault="008D7A29">
      <w:pPr>
        <w:widowControl w:val="0"/>
        <w:rPr>
          <w:color w:val="000000"/>
          <w:sz w:val="24"/>
        </w:rPr>
      </w:pPr>
    </w:p>
    <w:p w14:paraId="5901BD8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 said not to feel it—</w:t>
      </w:r>
    </w:p>
    <w:p w14:paraId="32D1D5E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I did.</w:t>
      </w:r>
    </w:p>
    <w:p w14:paraId="3707557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So shut up, swallowed the hurt,</w:t>
      </w:r>
    </w:p>
    <w:p w14:paraId="2F673EB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and apologized for bleeding on me.</w:t>
      </w:r>
    </w:p>
    <w:p w14:paraId="26DE46C1" w14:textId="77777777" w:rsidR="008D7A29" w:rsidRDefault="008D7A29">
      <w:pPr>
        <w:widowControl w:val="0"/>
        <w:rPr>
          <w:color w:val="000000"/>
          <w:sz w:val="24"/>
        </w:rPr>
      </w:pPr>
    </w:p>
    <w:p w14:paraId="384D242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"Don’t take it personal"—</w:t>
      </w:r>
    </w:p>
    <w:p w14:paraId="0270649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 drew blood.</w:t>
      </w:r>
    </w:p>
    <w:p w14:paraId="2CD0348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"Don’t take it personal"—</w:t>
      </w:r>
    </w:p>
    <w:p w14:paraId="4A7BC49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wielded like a club.</w:t>
      </w:r>
    </w:p>
    <w:p w14:paraId="0931790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"Don’t take it personal"—</w:t>
      </w:r>
    </w:p>
    <w:p w14:paraId="49FD90E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As if I’m the one to blame.</w:t>
      </w:r>
      <w:r>
        <w:rPr>
          <w:color w:val="000000"/>
          <w:sz w:val="24"/>
        </w:rPr>
        <w:tab/>
      </w:r>
    </w:p>
    <w:p w14:paraId="1FADF6E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Gaslight wrapped in gentle tone.</w:t>
      </w:r>
    </w:p>
    <w:p w14:paraId="6FE663E5" w14:textId="77777777" w:rsidR="008D7A29" w:rsidRDefault="008D7A29">
      <w:pPr>
        <w:widowControl w:val="0"/>
        <w:rPr>
          <w:color w:val="000000"/>
          <w:sz w:val="24"/>
        </w:rPr>
      </w:pPr>
    </w:p>
    <w:p w14:paraId="74932FD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"Don’t take it personal"—</w:t>
      </w:r>
    </w:p>
    <w:p w14:paraId="4D9E46D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manipulates deceit.</w:t>
      </w:r>
    </w:p>
    <w:p w14:paraId="4C1128F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"Don’t take it personal"—</w:t>
      </w:r>
    </w:p>
    <w:p w14:paraId="495E14D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said behind the facade of a smile.</w:t>
      </w:r>
    </w:p>
    <w:p w14:paraId="3951D538" w14:textId="77777777" w:rsidR="008D7A29" w:rsidRDefault="00000000" w:rsidP="005F3F54">
      <w:pPr>
        <w:pStyle w:val="Heading2"/>
      </w:pPr>
      <w:r>
        <w:rPr>
          <w:sz w:val="24"/>
        </w:rPr>
        <w:br w:type="page"/>
      </w:r>
      <w:bookmarkStart w:id="51" w:name="Generated_Bookmark17"/>
      <w:bookmarkStart w:id="52" w:name="_Toc204876861"/>
      <w:bookmarkEnd w:id="51"/>
      <w:r>
        <w:lastRenderedPageBreak/>
        <w:t xml:space="preserve">God Helps Those </w:t>
      </w:r>
      <w:r w:rsidR="005F3F54">
        <w:t>Who</w:t>
      </w:r>
      <w:r>
        <w:t xml:space="preserve"> Help Themselves</w:t>
      </w:r>
      <w:bookmarkEnd w:id="52"/>
      <w:r>
        <w:fldChar w:fldCharType="begin"/>
      </w:r>
      <w:r>
        <w:instrText xml:space="preserve"> TC \l2 "</w:instrText>
      </w:r>
    </w:p>
    <w:p w14:paraId="136D94C5" w14:textId="77777777" w:rsidR="008D7A29" w:rsidRDefault="00000000">
      <w:pPr>
        <w:widowControl w:val="0"/>
        <w:jc w:val="center"/>
        <w:rPr>
          <w:b/>
          <w:color w:val="000000"/>
          <w:sz w:val="29"/>
        </w:rPr>
      </w:pPr>
      <w:bookmarkStart w:id="53" w:name="_Toc204876071"/>
      <w:r>
        <w:rPr>
          <w:b/>
          <w:color w:val="000000"/>
          <w:sz w:val="29"/>
        </w:rPr>
        <w:instrText>God Helps Those That Help Themselves</w:instrText>
      </w:r>
      <w:bookmarkEnd w:id="53"/>
      <w:r>
        <w:fldChar w:fldCharType="end"/>
      </w:r>
    </w:p>
    <w:p w14:paraId="6DF111B8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Darrell Barrow</w:t>
      </w:r>
    </w:p>
    <w:p w14:paraId="5441BCF9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©4/13/2025</w:t>
      </w:r>
    </w:p>
    <w:p w14:paraId="78FB837B" w14:textId="77777777" w:rsidR="008D7A29" w:rsidRDefault="008D7A29">
      <w:pPr>
        <w:widowControl w:val="0"/>
        <w:rPr>
          <w:color w:val="000000"/>
          <w:sz w:val="24"/>
        </w:rPr>
      </w:pPr>
    </w:p>
    <w:p w14:paraId="63EFFC8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It's said, "God helps those who help themselves."</w:t>
      </w:r>
    </w:p>
    <w:p w14:paraId="08B7577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phrase often weaponized as scripture</w:t>
      </w:r>
    </w:p>
    <w:p w14:paraId="7CA2CE8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that's not scripture.</w:t>
      </w:r>
    </w:p>
    <w:p w14:paraId="0CD95B7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It's Ben Franklin.</w:t>
      </w:r>
    </w:p>
    <w:p w14:paraId="0996E96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secular quote that got</w:t>
      </w:r>
    </w:p>
    <w:p w14:paraId="7D83FF7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dressed in religious authority.</w:t>
      </w:r>
    </w:p>
    <w:p w14:paraId="4BEC27CF" w14:textId="77777777" w:rsidR="008D7A29" w:rsidRDefault="008D7A29">
      <w:pPr>
        <w:widowControl w:val="0"/>
        <w:rPr>
          <w:color w:val="000000"/>
          <w:sz w:val="24"/>
        </w:rPr>
      </w:pPr>
    </w:p>
    <w:p w14:paraId="3DC0173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Listen to the words.</w:t>
      </w:r>
    </w:p>
    <w:p w14:paraId="0D47DC8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 echo of God's voice;</w:t>
      </w:r>
    </w:p>
    <w:p w14:paraId="18E49D7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 doesn't line up.</w:t>
      </w:r>
    </w:p>
    <w:p w14:paraId="157A617C" w14:textId="77777777" w:rsidR="008D7A29" w:rsidRDefault="008D7A29">
      <w:pPr>
        <w:widowControl w:val="0"/>
        <w:rPr>
          <w:color w:val="000000"/>
          <w:sz w:val="24"/>
        </w:rPr>
      </w:pPr>
    </w:p>
    <w:p w14:paraId="12FA97C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Feeling the sting of the words when spoken to me.</w:t>
      </w:r>
    </w:p>
    <w:p w14:paraId="329E97C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Feeling the filth when I spoke them to others</w:t>
      </w:r>
    </w:p>
    <w:p w14:paraId="09323E69" w14:textId="77777777" w:rsidR="008D7A29" w:rsidRDefault="008D7A29">
      <w:pPr>
        <w:widowControl w:val="0"/>
        <w:rPr>
          <w:color w:val="000000"/>
          <w:sz w:val="24"/>
        </w:rPr>
      </w:pPr>
    </w:p>
    <w:p w14:paraId="6790F8B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God isn't waiting for us to prove we're worthy.</w:t>
      </w:r>
    </w:p>
    <w:p w14:paraId="3FA1812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He's waiting—arms open, mercy flowing.</w:t>
      </w:r>
    </w:p>
    <w:p w14:paraId="31E3BF3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Waiting for us to ask.</w:t>
      </w:r>
    </w:p>
    <w:p w14:paraId="092C180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Waiting for us to turn to him.</w:t>
      </w:r>
    </w:p>
    <w:p w14:paraId="7BA24CA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Not when we've done enough,</w:t>
      </w:r>
    </w:p>
    <w:p w14:paraId="1C62D45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because we can't.</w:t>
      </w:r>
    </w:p>
    <w:p w14:paraId="1679FB2F" w14:textId="77777777" w:rsidR="008D7A29" w:rsidRDefault="008D7A29">
      <w:pPr>
        <w:widowControl w:val="0"/>
        <w:rPr>
          <w:color w:val="000000"/>
          <w:sz w:val="24"/>
        </w:rPr>
      </w:pPr>
    </w:p>
    <w:p w14:paraId="60A5F62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We are our brother's keeper</w:t>
      </w:r>
    </w:p>
    <w:p w14:paraId="59E19D0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We are called to lift, not withhold.</w:t>
      </w:r>
    </w:p>
    <w:p w14:paraId="3F51BB0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To help, not harden.</w:t>
      </w:r>
    </w:p>
    <w:p w14:paraId="3D800EA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 xml:space="preserve">Proverbs, Romans, Psalm, and John </w:t>
      </w:r>
    </w:p>
    <w:p w14:paraId="74BFB93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speak to this truth.</w:t>
      </w:r>
    </w:p>
    <w:p w14:paraId="7A327AC7" w14:textId="77777777" w:rsidR="008D7A29" w:rsidRDefault="008D7A29">
      <w:pPr>
        <w:widowControl w:val="0"/>
        <w:rPr>
          <w:color w:val="000000"/>
          <w:sz w:val="24"/>
        </w:rPr>
      </w:pPr>
    </w:p>
    <w:p w14:paraId="7D9D1CD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John 15:5 — "Without me, ye can do nothing."</w:t>
      </w:r>
    </w:p>
    <w:p w14:paraId="0F68BB1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 half-help gospel.</w:t>
      </w:r>
    </w:p>
    <w:p w14:paraId="3FDDA6B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 bootstrap faith.</w:t>
      </w:r>
    </w:p>
    <w:p w14:paraId="35507F2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Only the Vine,</w:t>
      </w:r>
    </w:p>
    <w:p w14:paraId="6C2B1DD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only the branch that abides.</w:t>
      </w:r>
    </w:p>
    <w:p w14:paraId="4D2481B1" w14:textId="77777777" w:rsidR="008D7A29" w:rsidRDefault="008D7A29">
      <w:pPr>
        <w:widowControl w:val="0"/>
        <w:rPr>
          <w:color w:val="000000"/>
          <w:sz w:val="24"/>
        </w:rPr>
      </w:pPr>
    </w:p>
    <w:p w14:paraId="0C90535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So when they say:</w:t>
      </w:r>
    </w:p>
    <w:p w14:paraId="17D9397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"God helps those who help themselves."</w:t>
      </w:r>
    </w:p>
    <w:p w14:paraId="037E91C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ask:</w:t>
      </w:r>
    </w:p>
    <w:p w14:paraId="29AB495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God's voice or man's deflection?</w:t>
      </w:r>
    </w:p>
    <w:p w14:paraId="2B28BA50" w14:textId="77777777" w:rsidR="008D7A29" w:rsidRDefault="008D7A29">
      <w:pPr>
        <w:widowControl w:val="0"/>
        <w:rPr>
          <w:color w:val="000000"/>
          <w:sz w:val="24"/>
        </w:rPr>
      </w:pPr>
    </w:p>
    <w:p w14:paraId="54805BA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 xml:space="preserve">Used as a deflection—as a scriptural shield, </w:t>
      </w:r>
    </w:p>
    <w:p w14:paraId="5B486E7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lastRenderedPageBreak/>
        <w:t xml:space="preserve">Not to uplift — </w:t>
      </w:r>
    </w:p>
    <w:p w14:paraId="04C33E9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to excuse.</w:t>
      </w:r>
    </w:p>
    <w:p w14:paraId="51454C3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 xml:space="preserve">Not to support— </w:t>
      </w:r>
    </w:p>
    <w:p w14:paraId="6A89FBF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to deny.</w:t>
      </w:r>
    </w:p>
    <w:p w14:paraId="4A94746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false love,</w:t>
      </w:r>
    </w:p>
    <w:p w14:paraId="3C431B7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form of spiritual legalism.</w:t>
      </w:r>
    </w:p>
    <w:p w14:paraId="758181F6" w14:textId="77777777" w:rsidR="008D7A29" w:rsidRDefault="008D7A29">
      <w:pPr>
        <w:widowControl w:val="0"/>
        <w:rPr>
          <w:color w:val="000000"/>
          <w:sz w:val="24"/>
        </w:rPr>
      </w:pPr>
    </w:p>
    <w:p w14:paraId="0463C37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 doesn't point you to God.</w:t>
      </w:r>
    </w:p>
    <w:p w14:paraId="024F557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 excuses a cold heart.</w:t>
      </w:r>
    </w:p>
    <w:p w14:paraId="388ECC3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 xml:space="preserve">It says: </w:t>
      </w:r>
    </w:p>
    <w:p w14:paraId="593E0C5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I'm not going to help,</w:t>
      </w:r>
    </w:p>
    <w:p w14:paraId="3C6D323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and I'm not going to try.</w:t>
      </w:r>
    </w:p>
    <w:p w14:paraId="442C271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 should have helped yourself.</w:t>
      </w:r>
    </w:p>
    <w:p w14:paraId="6CE3B521" w14:textId="77777777" w:rsidR="008D7A29" w:rsidRDefault="008D7A29">
      <w:pPr>
        <w:widowControl w:val="0"/>
        <w:rPr>
          <w:color w:val="000000"/>
          <w:sz w:val="24"/>
        </w:rPr>
      </w:pPr>
    </w:p>
    <w:p w14:paraId="76A899C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phrase turned weapon,</w:t>
      </w:r>
    </w:p>
    <w:p w14:paraId="3D20BC5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not a witness.</w:t>
      </w:r>
    </w:p>
    <w:p w14:paraId="2BE5327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line meant to shame,</w:t>
      </w:r>
    </w:p>
    <w:p w14:paraId="12CEAEB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not to shepherd.</w:t>
      </w:r>
    </w:p>
    <w:p w14:paraId="1E108881" w14:textId="77777777" w:rsidR="008D7A29" w:rsidRDefault="008D7A29">
      <w:pPr>
        <w:widowControl w:val="0"/>
        <w:rPr>
          <w:color w:val="000000"/>
          <w:sz w:val="24"/>
        </w:rPr>
      </w:pPr>
    </w:p>
    <w:p w14:paraId="7B518C4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They ground the phrase in piety...</w:t>
      </w:r>
    </w:p>
    <w:p w14:paraId="027FBB0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show me chapters and verses.</w:t>
      </w:r>
    </w:p>
    <w:p w14:paraId="7937457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Where did God say that?</w:t>
      </w:r>
    </w:p>
    <w:p w14:paraId="587120C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Show me His voice.</w:t>
      </w:r>
    </w:p>
    <w:p w14:paraId="07045455" w14:textId="77777777" w:rsidR="008D7A29" w:rsidRDefault="008D7A29">
      <w:pPr>
        <w:widowControl w:val="0"/>
        <w:rPr>
          <w:color w:val="000000"/>
          <w:sz w:val="24"/>
        </w:rPr>
      </w:pPr>
    </w:p>
    <w:p w14:paraId="4C23FE0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Because the scripture does say:</w:t>
      </w:r>
    </w:p>
    <w:p w14:paraId="1BD4E80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"Come unto me, all ye that labor..."</w:t>
      </w:r>
    </w:p>
    <w:p w14:paraId="51D6F33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"Blessed are the poor in spirit."</w:t>
      </w:r>
    </w:p>
    <w:p w14:paraId="3E3D838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Because God helps those</w:t>
      </w:r>
    </w:p>
    <w:p w14:paraId="58EBF09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who can't help themselves.</w:t>
      </w:r>
    </w:p>
    <w:p w14:paraId="6E79B82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That's mercy.</w:t>
      </w:r>
    </w:p>
    <w:p w14:paraId="4E9BA90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That's Jesus.</w:t>
      </w:r>
    </w:p>
    <w:p w14:paraId="44B1711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That's the truth.</w:t>
      </w:r>
    </w:p>
    <w:p w14:paraId="664CC550" w14:textId="77777777" w:rsidR="008D7A29" w:rsidRDefault="00000000" w:rsidP="005F3F54">
      <w:pPr>
        <w:pStyle w:val="Heading2"/>
      </w:pPr>
      <w:r>
        <w:rPr>
          <w:rFonts w:ascii="Calibri" w:hAnsi="Calibri"/>
          <w:sz w:val="24"/>
        </w:rPr>
        <w:br w:type="page"/>
      </w:r>
      <w:bookmarkStart w:id="54" w:name="Generated_Bookmark18"/>
      <w:bookmarkStart w:id="55" w:name="_Toc204876862"/>
      <w:bookmarkEnd w:id="54"/>
      <w:r>
        <w:lastRenderedPageBreak/>
        <w:t>God will make a way</w:t>
      </w:r>
      <w:bookmarkEnd w:id="55"/>
      <w:r>
        <w:fldChar w:fldCharType="begin"/>
      </w:r>
      <w:r>
        <w:rPr>
          <w:rFonts w:ascii="Calibri" w:hAnsi="Calibri"/>
          <w:sz w:val="29"/>
        </w:rPr>
        <w:instrText xml:space="preserve"> TC \l2 "</w:instrText>
      </w:r>
    </w:p>
    <w:p w14:paraId="2A3A8A38" w14:textId="77777777" w:rsidR="008D7A29" w:rsidRDefault="00000000">
      <w:pPr>
        <w:widowControl w:val="0"/>
        <w:jc w:val="center"/>
        <w:rPr>
          <w:b/>
          <w:color w:val="000000"/>
          <w:sz w:val="29"/>
        </w:rPr>
      </w:pPr>
      <w:bookmarkStart w:id="56" w:name="_Toc204876072"/>
      <w:r>
        <w:rPr>
          <w:rFonts w:ascii="Segoe UI" w:hAnsi="Segoe UI"/>
          <w:b/>
          <w:color w:val="000000"/>
          <w:sz w:val="25"/>
        </w:rPr>
        <w:instrText>God will make a way</w:instrText>
      </w:r>
      <w:bookmarkEnd w:id="56"/>
      <w:r>
        <w:fldChar w:fldCharType="end"/>
      </w:r>
    </w:p>
    <w:p w14:paraId="22D55F5C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Darrell Barrow</w:t>
      </w:r>
    </w:p>
    <w:p w14:paraId="6EB81E2B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© 4/16/2025</w:t>
      </w:r>
    </w:p>
    <w:p w14:paraId="286A37FB" w14:textId="77777777" w:rsidR="008D7A29" w:rsidRDefault="008D7A29">
      <w:pPr>
        <w:widowControl w:val="0"/>
        <w:rPr>
          <w:color w:val="000000"/>
          <w:sz w:val="24"/>
        </w:rPr>
      </w:pPr>
    </w:p>
    <w:p w14:paraId="0DF2627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Don’t you just love when</w:t>
      </w:r>
    </w:p>
    <w:p w14:paraId="26B73CC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someone say “God will make a way.”</w:t>
      </w:r>
    </w:p>
    <w:p w14:paraId="5EA2785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As if the phrase carry any weight in their eyes.</w:t>
      </w:r>
    </w:p>
    <w:p w14:paraId="19EEFB8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Like it costs them nothing to say it—</w:t>
      </w:r>
    </w:p>
    <w:p w14:paraId="0034D2D9" w14:textId="77777777" w:rsidR="008D7A29" w:rsidRDefault="008D7A29">
      <w:pPr>
        <w:widowControl w:val="0"/>
        <w:rPr>
          <w:color w:val="000000"/>
          <w:sz w:val="24"/>
        </w:rPr>
      </w:pPr>
    </w:p>
    <w:p w14:paraId="0589900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 xml:space="preserve">God will make a way– </w:t>
      </w:r>
    </w:p>
    <w:p w14:paraId="0966EAB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Code for</w:t>
      </w:r>
    </w:p>
    <w:p w14:paraId="4C46F04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I’m not going to help you.</w:t>
      </w:r>
    </w:p>
    <w:p w14:paraId="587C317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Dressed up in spiritual language.</w:t>
      </w:r>
    </w:p>
    <w:p w14:paraId="2F8177D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Polished in piety to sound scriptural.</w:t>
      </w:r>
    </w:p>
    <w:p w14:paraId="14DF715D" w14:textId="77777777" w:rsidR="008D7A29" w:rsidRDefault="008D7A29">
      <w:pPr>
        <w:widowControl w:val="0"/>
        <w:rPr>
          <w:color w:val="000000"/>
          <w:sz w:val="24"/>
        </w:rPr>
      </w:pPr>
    </w:p>
    <w:p w14:paraId="5B0CB2B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subcontracted compassion</w:t>
      </w:r>
    </w:p>
    <w:p w14:paraId="1131A7B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forwarded like an auto-reply from God</w:t>
      </w:r>
    </w:p>
    <w:p w14:paraId="38FD0EDF" w14:textId="77777777" w:rsidR="008D7A29" w:rsidRDefault="008D7A29">
      <w:pPr>
        <w:widowControl w:val="0"/>
        <w:rPr>
          <w:color w:val="000000"/>
          <w:sz w:val="24"/>
        </w:rPr>
      </w:pPr>
    </w:p>
    <w:p w14:paraId="5F305B9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God will make a way—</w:t>
      </w:r>
    </w:p>
    <w:p w14:paraId="5D36ED9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as if they know what it truly means,</w:t>
      </w:r>
    </w:p>
    <w:p w14:paraId="1F44F6F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or even where it is in scripture.</w:t>
      </w:r>
    </w:p>
    <w:p w14:paraId="33C273E3" w14:textId="77777777" w:rsidR="008D7A29" w:rsidRDefault="008D7A29">
      <w:pPr>
        <w:widowControl w:val="0"/>
        <w:rPr>
          <w:color w:val="000000"/>
          <w:sz w:val="24"/>
        </w:rPr>
      </w:pPr>
    </w:p>
    <w:p w14:paraId="45E49A5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They said it,</w:t>
      </w:r>
    </w:p>
    <w:p w14:paraId="6E02C5E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then grabbed their coat,</w:t>
      </w:r>
    </w:p>
    <w:p w14:paraId="7B6E891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left the dishes, the debt,</w:t>
      </w:r>
    </w:p>
    <w:p w14:paraId="5A8DA89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and the prayer list—</w:t>
      </w:r>
    </w:p>
    <w:p w14:paraId="0789B17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with my name still underlined.</w:t>
      </w:r>
    </w:p>
    <w:p w14:paraId="486967A3" w14:textId="77777777" w:rsidR="008D7A29" w:rsidRDefault="008D7A29">
      <w:pPr>
        <w:widowControl w:val="0"/>
        <w:rPr>
          <w:color w:val="000000"/>
          <w:sz w:val="24"/>
        </w:rPr>
      </w:pPr>
    </w:p>
    <w:p w14:paraId="0EB9B06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Funny how “the way”</w:t>
      </w:r>
    </w:p>
    <w:p w14:paraId="04B1579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always leads away from you.</w:t>
      </w:r>
    </w:p>
    <w:p w14:paraId="227A964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 xml:space="preserve">Always an exit ramp </w:t>
      </w:r>
    </w:p>
    <w:p w14:paraId="53E3C16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 xml:space="preserve">from your heart, </w:t>
      </w:r>
    </w:p>
    <w:p w14:paraId="637FCC0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 xml:space="preserve">your hands, </w:t>
      </w:r>
    </w:p>
    <w:p w14:paraId="38C2540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your help—</w:t>
      </w:r>
    </w:p>
    <w:p w14:paraId="121E483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offered to clear your conscience,</w:t>
      </w:r>
    </w:p>
    <w:p w14:paraId="2EC53E3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never help in clearing the road.</w:t>
      </w:r>
    </w:p>
    <w:p w14:paraId="5FF1CFAD" w14:textId="77777777" w:rsidR="008D7A29" w:rsidRDefault="008D7A29">
      <w:pPr>
        <w:widowControl w:val="0"/>
        <w:rPr>
          <w:color w:val="000000"/>
          <w:sz w:val="24"/>
        </w:rPr>
      </w:pPr>
    </w:p>
    <w:p w14:paraId="5AB9030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 xml:space="preserve">God will make a way– </w:t>
      </w:r>
    </w:p>
    <w:p w14:paraId="06B6F67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Biblical or Not?</w:t>
      </w:r>
    </w:p>
    <w:p w14:paraId="34193C6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loosely transliterated shield</w:t>
      </w:r>
    </w:p>
    <w:p w14:paraId="472EC56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of Isaiah 46:16,19.</w:t>
      </w:r>
    </w:p>
    <w:p w14:paraId="6857208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Not a promise to pass the buck.</w:t>
      </w:r>
    </w:p>
    <w:p w14:paraId="7187083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Not permission to leave the burden behind.</w:t>
      </w:r>
    </w:p>
    <w:p w14:paraId="64543DBD" w14:textId="77777777" w:rsidR="008D7A29" w:rsidRDefault="008D7A29">
      <w:pPr>
        <w:widowControl w:val="0"/>
        <w:rPr>
          <w:color w:val="000000"/>
          <w:sz w:val="24"/>
        </w:rPr>
      </w:pPr>
    </w:p>
    <w:p w14:paraId="0ED1686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What the phrase should do</w:t>
      </w:r>
    </w:p>
    <w:p w14:paraId="129E409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is found in James 2:15-17—</w:t>
      </w:r>
    </w:p>
    <w:p w14:paraId="5C206AD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James says faith gives bread, not excuses.</w:t>
      </w:r>
    </w:p>
    <w:p w14:paraId="62AEDA3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Your brother.</w:t>
      </w:r>
    </w:p>
    <w:p w14:paraId="68F59D2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Your sister</w:t>
      </w:r>
    </w:p>
    <w:p w14:paraId="319BF8E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Naked—</w:t>
      </w:r>
    </w:p>
    <w:p w14:paraId="47A988A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Destitute—</w:t>
      </w:r>
    </w:p>
    <w:p w14:paraId="4DECE98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phrase God will make a way</w:t>
      </w:r>
    </w:p>
    <w:p w14:paraId="14C7BEF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does exactly what warns against.</w:t>
      </w:r>
    </w:p>
    <w:p w14:paraId="4DF65BF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faith without works.</w:t>
      </w:r>
    </w:p>
    <w:p w14:paraId="7F3379E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love without skin.</w:t>
      </w:r>
    </w:p>
    <w:p w14:paraId="74D7BAC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Hypocrite.</w:t>
      </w:r>
    </w:p>
    <w:p w14:paraId="1326334D" w14:textId="77777777" w:rsidR="008D7A29" w:rsidRDefault="008D7A29">
      <w:pPr>
        <w:widowControl w:val="0"/>
        <w:rPr>
          <w:color w:val="000000"/>
          <w:sz w:val="24"/>
        </w:rPr>
      </w:pPr>
    </w:p>
    <w:p w14:paraId="3B8AC8F2" w14:textId="77777777" w:rsidR="008D7A29" w:rsidRDefault="008D7A29">
      <w:pPr>
        <w:widowControl w:val="0"/>
        <w:rPr>
          <w:color w:val="000000"/>
          <w:sz w:val="24"/>
        </w:rPr>
      </w:pPr>
    </w:p>
    <w:p w14:paraId="564BB9B0" w14:textId="77777777" w:rsidR="008D7A29" w:rsidRDefault="008D7A29">
      <w:pPr>
        <w:widowControl w:val="0"/>
        <w:rPr>
          <w:color w:val="000000"/>
          <w:sz w:val="24"/>
        </w:rPr>
      </w:pPr>
    </w:p>
    <w:p w14:paraId="321F839C" w14:textId="77777777" w:rsidR="008D7A29" w:rsidRDefault="008D7A29">
      <w:pPr>
        <w:widowControl w:val="0"/>
        <w:rPr>
          <w:color w:val="000000"/>
          <w:sz w:val="24"/>
        </w:rPr>
      </w:pPr>
    </w:p>
    <w:p w14:paraId="7E08B602" w14:textId="77777777" w:rsidR="008D7A29" w:rsidRDefault="008D7A29">
      <w:pPr>
        <w:widowControl w:val="0"/>
        <w:rPr>
          <w:color w:val="000000"/>
          <w:sz w:val="24"/>
        </w:rPr>
      </w:pPr>
    </w:p>
    <w:p w14:paraId="2F3B6FBA" w14:textId="77777777" w:rsidR="008D7A29" w:rsidRDefault="008D7A29">
      <w:pPr>
        <w:widowControl w:val="0"/>
        <w:rPr>
          <w:color w:val="000000"/>
          <w:sz w:val="24"/>
        </w:rPr>
      </w:pPr>
    </w:p>
    <w:p w14:paraId="1639F5EF" w14:textId="77777777" w:rsidR="008D7A29" w:rsidRDefault="008D7A29">
      <w:pPr>
        <w:widowControl w:val="0"/>
        <w:rPr>
          <w:color w:val="000000"/>
          <w:sz w:val="24"/>
        </w:rPr>
      </w:pPr>
    </w:p>
    <w:p w14:paraId="489C909D" w14:textId="77777777" w:rsidR="008D7A29" w:rsidRDefault="008D7A29">
      <w:pPr>
        <w:widowControl w:val="0"/>
        <w:rPr>
          <w:color w:val="000000"/>
          <w:sz w:val="24"/>
        </w:rPr>
      </w:pPr>
    </w:p>
    <w:p w14:paraId="3964B91E" w14:textId="77777777" w:rsidR="008D7A29" w:rsidRDefault="008D7A29">
      <w:pPr>
        <w:widowControl w:val="0"/>
        <w:rPr>
          <w:color w:val="000000"/>
          <w:sz w:val="24"/>
        </w:rPr>
      </w:pPr>
    </w:p>
    <w:p w14:paraId="681E84D2" w14:textId="77777777" w:rsidR="008D7A29" w:rsidRDefault="008D7A29">
      <w:pPr>
        <w:widowControl w:val="0"/>
        <w:rPr>
          <w:color w:val="000000"/>
          <w:sz w:val="24"/>
        </w:rPr>
      </w:pPr>
    </w:p>
    <w:p w14:paraId="75DA4CB8" w14:textId="77777777" w:rsidR="008D7A29" w:rsidRDefault="008D7A29">
      <w:pPr>
        <w:widowControl w:val="0"/>
        <w:rPr>
          <w:color w:val="000000"/>
          <w:sz w:val="24"/>
        </w:rPr>
      </w:pPr>
    </w:p>
    <w:p w14:paraId="52BE2647" w14:textId="77777777" w:rsidR="008D7A29" w:rsidRDefault="00000000" w:rsidP="005F3F54">
      <w:pPr>
        <w:pStyle w:val="Heading2"/>
      </w:pPr>
      <w:r>
        <w:rPr>
          <w:sz w:val="24"/>
        </w:rPr>
        <w:br w:type="page"/>
      </w:r>
      <w:bookmarkStart w:id="57" w:name="Generated_Bookmark19"/>
      <w:bookmarkStart w:id="58" w:name="_Toc204876863"/>
      <w:bookmarkEnd w:id="57"/>
      <w:r>
        <w:lastRenderedPageBreak/>
        <w:t>You're Too Sensitive</w:t>
      </w:r>
      <w:bookmarkEnd w:id="58"/>
      <w:r>
        <w:fldChar w:fldCharType="begin"/>
      </w:r>
      <w:r>
        <w:instrText xml:space="preserve"> TC \l2 "</w:instrText>
      </w:r>
    </w:p>
    <w:p w14:paraId="63CF604F" w14:textId="77777777" w:rsidR="008D7A29" w:rsidRDefault="00000000">
      <w:pPr>
        <w:widowControl w:val="0"/>
        <w:jc w:val="center"/>
        <w:rPr>
          <w:b/>
          <w:color w:val="000000"/>
          <w:sz w:val="29"/>
        </w:rPr>
      </w:pPr>
      <w:bookmarkStart w:id="59" w:name="_Toc204876073"/>
      <w:r>
        <w:rPr>
          <w:b/>
          <w:color w:val="000000"/>
          <w:sz w:val="29"/>
        </w:rPr>
        <w:instrText>You're Too Sensitive</w:instrText>
      </w:r>
      <w:bookmarkEnd w:id="59"/>
      <w:r>
        <w:fldChar w:fldCharType="end"/>
      </w:r>
    </w:p>
    <w:p w14:paraId="25AEB3D5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Darrell Barrow</w:t>
      </w:r>
    </w:p>
    <w:p w14:paraId="3A35B2E5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©4/10/ 2025</w:t>
      </w:r>
    </w:p>
    <w:p w14:paraId="391CBDBA" w14:textId="77777777" w:rsidR="008D7A29" w:rsidRDefault="008D7A29">
      <w:pPr>
        <w:widowControl w:val="0"/>
        <w:rPr>
          <w:color w:val="000000"/>
          <w:sz w:val="24"/>
        </w:rPr>
      </w:pPr>
    </w:p>
    <w:p w14:paraId="1EA76DC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They say it like a kindness—</w:t>
      </w:r>
    </w:p>
    <w:p w14:paraId="182C142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as if your nerve endings</w:t>
      </w:r>
    </w:p>
    <w:p w14:paraId="6E0E35B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are the problem,</w:t>
      </w:r>
    </w:p>
    <w:p w14:paraId="322ECE7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not the words.</w:t>
      </w:r>
    </w:p>
    <w:p w14:paraId="48B3C582" w14:textId="77777777" w:rsidR="008D7A29" w:rsidRDefault="008D7A29">
      <w:pPr>
        <w:widowControl w:val="0"/>
        <w:rPr>
          <w:color w:val="000000"/>
          <w:sz w:val="24"/>
        </w:rPr>
      </w:pPr>
    </w:p>
    <w:p w14:paraId="33ACE5F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They call it overreacting,</w:t>
      </w:r>
    </w:p>
    <w:p w14:paraId="0B000BF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they call it being too emotional,</w:t>
      </w:r>
    </w:p>
    <w:p w14:paraId="1BD8535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never ask why it stings.</w:t>
      </w:r>
    </w:p>
    <w:p w14:paraId="5501B1BA" w14:textId="77777777" w:rsidR="008D7A29" w:rsidRDefault="008D7A29">
      <w:pPr>
        <w:widowControl w:val="0"/>
        <w:rPr>
          <w:color w:val="000000"/>
          <w:sz w:val="24"/>
        </w:rPr>
      </w:pPr>
    </w:p>
    <w:p w14:paraId="3D0C223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As if pain should whisper—</w:t>
      </w:r>
    </w:p>
    <w:p w14:paraId="15892BD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as if words don't harm.</w:t>
      </w:r>
    </w:p>
    <w:p w14:paraId="4A638FC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They always exclaim:</w:t>
      </w:r>
    </w:p>
    <w:p w14:paraId="688E9EE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You're Too Sensitive.</w:t>
      </w:r>
    </w:p>
    <w:p w14:paraId="4271E751" w14:textId="77777777" w:rsidR="008D7A29" w:rsidRDefault="008D7A29">
      <w:pPr>
        <w:widowControl w:val="0"/>
        <w:rPr>
          <w:color w:val="000000"/>
          <w:sz w:val="24"/>
        </w:rPr>
      </w:pPr>
    </w:p>
    <w:p w14:paraId="26C3F68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what cuts you</w:t>
      </w:r>
    </w:p>
    <w:p w14:paraId="46D471C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might not touch them—</w:t>
      </w:r>
    </w:p>
    <w:p w14:paraId="5F1EB57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so they measure your ache</w:t>
      </w:r>
    </w:p>
    <w:p w14:paraId="38256B7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by their numbness.</w:t>
      </w:r>
    </w:p>
    <w:p w14:paraId="0E982253" w14:textId="77777777" w:rsidR="008D7A29" w:rsidRDefault="008D7A29">
      <w:pPr>
        <w:widowControl w:val="0"/>
        <w:rPr>
          <w:color w:val="000000"/>
          <w:sz w:val="24"/>
        </w:rPr>
      </w:pPr>
    </w:p>
    <w:p w14:paraId="7D69942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They doubt the weight</w:t>
      </w:r>
    </w:p>
    <w:p w14:paraId="5666943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as if bruises only count.</w:t>
      </w:r>
    </w:p>
    <w:p w14:paraId="38518E7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Emotions are distilled by their limits—</w:t>
      </w:r>
    </w:p>
    <w:p w14:paraId="2BD2A4A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when yours may grow beyond.</w:t>
      </w:r>
    </w:p>
    <w:p w14:paraId="4B034A19" w14:textId="77777777" w:rsidR="008D7A29" w:rsidRDefault="008D7A29">
      <w:pPr>
        <w:widowControl w:val="0"/>
        <w:rPr>
          <w:color w:val="000000"/>
          <w:sz w:val="24"/>
        </w:rPr>
      </w:pPr>
    </w:p>
    <w:p w14:paraId="583E7A1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They speak words without care,</w:t>
      </w:r>
    </w:p>
    <w:p w14:paraId="6FDEE2D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and when you feel it,</w:t>
      </w:r>
    </w:p>
    <w:p w14:paraId="54B0BF5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and in response to your pain,</w:t>
      </w:r>
    </w:p>
    <w:p w14:paraId="1BAA902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"You're Too Sensitive."</w:t>
      </w:r>
    </w:p>
    <w:p w14:paraId="79681C0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saying you're the reason</w:t>
      </w:r>
    </w:p>
    <w:p w14:paraId="2A09054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 hurt.</w:t>
      </w:r>
    </w:p>
    <w:p w14:paraId="371D2813" w14:textId="77777777" w:rsidR="008D7A29" w:rsidRDefault="008D7A29">
      <w:pPr>
        <w:widowControl w:val="0"/>
        <w:rPr>
          <w:color w:val="000000"/>
          <w:sz w:val="24"/>
        </w:rPr>
      </w:pPr>
    </w:p>
    <w:p w14:paraId="7497373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Your empathy named</w:t>
      </w:r>
    </w:p>
    <w:p w14:paraId="682E42C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like it's a strange,</w:t>
      </w:r>
    </w:p>
    <w:p w14:paraId="51C4814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when it's their hollowness—</w:t>
      </w:r>
    </w:p>
    <w:p w14:paraId="7A9FF7A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held too close.</w:t>
      </w:r>
    </w:p>
    <w:p w14:paraId="65EC955C" w14:textId="77777777" w:rsidR="008D7A29" w:rsidRDefault="008D7A29">
      <w:pPr>
        <w:widowControl w:val="0"/>
        <w:rPr>
          <w:color w:val="000000"/>
          <w:sz w:val="24"/>
        </w:rPr>
      </w:pPr>
    </w:p>
    <w:p w14:paraId="402AE69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You're told that</w:t>
      </w:r>
    </w:p>
    <w:p w14:paraId="48DC94C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your empathy is excess,</w:t>
      </w:r>
    </w:p>
    <w:p w14:paraId="51448E6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your noticing—needless.</w:t>
      </w:r>
    </w:p>
    <w:p w14:paraId="4E17E5C6" w14:textId="77777777" w:rsidR="008D7A29" w:rsidRDefault="008D7A29">
      <w:pPr>
        <w:widowControl w:val="0"/>
        <w:rPr>
          <w:color w:val="000000"/>
          <w:sz w:val="24"/>
        </w:rPr>
      </w:pPr>
    </w:p>
    <w:p w14:paraId="05D6CD6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That caring too much</w:t>
      </w:r>
    </w:p>
    <w:p w14:paraId="1C928E2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is a problem,</w:t>
      </w:r>
    </w:p>
    <w:p w14:paraId="3D65698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and feeling fully</w:t>
      </w:r>
    </w:p>
    <w:p w14:paraId="768E52A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failure of restraint.</w:t>
      </w:r>
    </w:p>
    <w:p w14:paraId="4D06D9F7" w14:textId="77777777" w:rsidR="008D7A29" w:rsidRDefault="008D7A29">
      <w:pPr>
        <w:widowControl w:val="0"/>
        <w:rPr>
          <w:color w:val="000000"/>
          <w:sz w:val="24"/>
        </w:rPr>
      </w:pPr>
    </w:p>
    <w:p w14:paraId="1AE4C33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Not because of weakness,</w:t>
      </w:r>
    </w:p>
    <w:p w14:paraId="5521800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the wounds you notice.</w:t>
      </w:r>
    </w:p>
    <w:p w14:paraId="01385F3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Because you refuse</w:t>
      </w:r>
    </w:p>
    <w:p w14:paraId="6AAA557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to look away.</w:t>
      </w:r>
    </w:p>
    <w:p w14:paraId="239D99D0" w14:textId="77777777" w:rsidR="008D7A29" w:rsidRDefault="008D7A29">
      <w:pPr>
        <w:widowControl w:val="0"/>
        <w:rPr>
          <w:color w:val="000000"/>
          <w:sz w:val="24"/>
        </w:rPr>
      </w:pPr>
    </w:p>
    <w:p w14:paraId="70228ED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Maybe in refrain, you should say—</w:t>
      </w:r>
    </w:p>
    <w:p w14:paraId="78CF870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You're too insensitive.</w:t>
      </w:r>
    </w:p>
    <w:p w14:paraId="4C7B1F95" w14:textId="77777777" w:rsidR="008D7A29" w:rsidRDefault="008D7A29">
      <w:pPr>
        <w:widowControl w:val="0"/>
        <w:rPr>
          <w:color w:val="000000"/>
          <w:sz w:val="24"/>
        </w:rPr>
      </w:pPr>
    </w:p>
    <w:p w14:paraId="2A777876" w14:textId="77777777" w:rsidR="008D7A29" w:rsidRDefault="00000000" w:rsidP="005F3F54">
      <w:pPr>
        <w:pStyle w:val="Heading2"/>
      </w:pPr>
      <w:r>
        <w:rPr>
          <w:sz w:val="24"/>
        </w:rPr>
        <w:br w:type="page"/>
      </w:r>
      <w:bookmarkStart w:id="60" w:name="Generated_Bookmark20"/>
      <w:bookmarkStart w:id="61" w:name="_Toc204876864"/>
      <w:bookmarkEnd w:id="60"/>
      <w:r>
        <w:lastRenderedPageBreak/>
        <w:t>People Like You</w:t>
      </w:r>
      <w:bookmarkEnd w:id="61"/>
      <w:r>
        <w:fldChar w:fldCharType="begin"/>
      </w:r>
      <w:r>
        <w:instrText xml:space="preserve"> TC \l2 "</w:instrText>
      </w:r>
    </w:p>
    <w:p w14:paraId="44551ED5" w14:textId="77777777" w:rsidR="008D7A29" w:rsidRDefault="00000000">
      <w:pPr>
        <w:widowControl w:val="0"/>
        <w:jc w:val="center"/>
        <w:rPr>
          <w:b/>
          <w:color w:val="000000"/>
          <w:sz w:val="29"/>
        </w:rPr>
      </w:pPr>
      <w:bookmarkStart w:id="62" w:name="_Toc204876074"/>
      <w:r>
        <w:rPr>
          <w:b/>
          <w:color w:val="000000"/>
          <w:sz w:val="29"/>
        </w:rPr>
        <w:instrText>People Like You</w:instrText>
      </w:r>
      <w:bookmarkEnd w:id="62"/>
      <w:r>
        <w:fldChar w:fldCharType="end"/>
      </w:r>
    </w:p>
    <w:p w14:paraId="108CB4AA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Darrell Barrow</w:t>
      </w:r>
    </w:p>
    <w:p w14:paraId="00FB84BA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© 4/11/2025</w:t>
      </w:r>
    </w:p>
    <w:p w14:paraId="4C1F7211" w14:textId="77777777" w:rsidR="008D7A29" w:rsidRDefault="008D7A29">
      <w:pPr>
        <w:widowControl w:val="0"/>
        <w:rPr>
          <w:color w:val="000000"/>
          <w:sz w:val="24"/>
        </w:rPr>
      </w:pPr>
    </w:p>
    <w:p w14:paraId="6D67CD3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People like me.</w:t>
      </w:r>
    </w:p>
    <w:p w14:paraId="4239AB6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What do you mean, people like me?</w:t>
      </w:r>
    </w:p>
    <w:p w14:paraId="3970526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It's never about people they like.</w:t>
      </w:r>
    </w:p>
    <w:p w14:paraId="2516DD31" w14:textId="77777777" w:rsidR="008D7A29" w:rsidRDefault="008D7A29">
      <w:pPr>
        <w:widowControl w:val="0"/>
        <w:rPr>
          <w:color w:val="000000"/>
          <w:sz w:val="24"/>
        </w:rPr>
      </w:pPr>
    </w:p>
    <w:p w14:paraId="7930601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My dark skin's</w:t>
      </w:r>
    </w:p>
    <w:p w14:paraId="4FE4250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called into question—</w:t>
      </w:r>
    </w:p>
    <w:p w14:paraId="7E6D7E5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as if presence</w:t>
      </w:r>
    </w:p>
    <w:p w14:paraId="4994D90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needs their permission.</w:t>
      </w:r>
    </w:p>
    <w:p w14:paraId="6E569A1D" w14:textId="77777777" w:rsidR="008D7A29" w:rsidRDefault="008D7A29">
      <w:pPr>
        <w:widowControl w:val="0"/>
        <w:rPr>
          <w:color w:val="000000"/>
          <w:sz w:val="24"/>
        </w:rPr>
      </w:pPr>
    </w:p>
    <w:p w14:paraId="0B6329B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Did I suddenly mutate</w:t>
      </w:r>
    </w:p>
    <w:p w14:paraId="76435F8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because I was questioning a system or perceived norm?</w:t>
      </w:r>
    </w:p>
    <w:p w14:paraId="11B41A3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Am I no longer a person because</w:t>
      </w:r>
    </w:p>
    <w:p w14:paraId="455F03C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 won't conform?</w:t>
      </w:r>
    </w:p>
    <w:p w14:paraId="6921BC6B" w14:textId="77777777" w:rsidR="008D7A29" w:rsidRDefault="008D7A29">
      <w:pPr>
        <w:widowControl w:val="0"/>
        <w:rPr>
          <w:color w:val="000000"/>
          <w:sz w:val="24"/>
        </w:rPr>
      </w:pPr>
    </w:p>
    <w:p w14:paraId="4E4632C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People like you—</w:t>
      </w:r>
    </w:p>
    <w:p w14:paraId="761606C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Derogatory if your melanin is black.</w:t>
      </w:r>
    </w:p>
    <w:p w14:paraId="460FEDD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People like you—</w:t>
      </w:r>
    </w:p>
    <w:p w14:paraId="6C25402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disdain colored behind words.</w:t>
      </w:r>
    </w:p>
    <w:p w14:paraId="6C1BF91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People like you—</w:t>
      </w:r>
    </w:p>
    <w:p w14:paraId="082F627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hinting, I'm beneath you.</w:t>
      </w:r>
    </w:p>
    <w:p w14:paraId="1CE2106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People like you—</w:t>
      </w:r>
    </w:p>
    <w:p w14:paraId="279B313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implied troublemaker and upstart.</w:t>
      </w:r>
    </w:p>
    <w:p w14:paraId="07BB7B2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People like you—</w:t>
      </w:r>
    </w:p>
    <w:p w14:paraId="3E71145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words to flatten and keep me in place.</w:t>
      </w:r>
    </w:p>
    <w:p w14:paraId="132505ED" w14:textId="77777777" w:rsidR="008D7A29" w:rsidRDefault="008D7A29">
      <w:pPr>
        <w:widowControl w:val="0"/>
        <w:rPr>
          <w:color w:val="000000"/>
          <w:sz w:val="24"/>
        </w:rPr>
      </w:pPr>
    </w:p>
    <w:p w14:paraId="0E6105C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People like me?</w:t>
      </w:r>
    </w:p>
    <w:p w14:paraId="3B2865D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What about people like you?</w:t>
      </w:r>
    </w:p>
    <w:p w14:paraId="17D8815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Afraid to see the truth.</w:t>
      </w:r>
    </w:p>
    <w:p w14:paraId="67E6A6F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Afraid to lose control.</w:t>
      </w:r>
    </w:p>
    <w:p w14:paraId="16A0530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Afraid that it's not all about you.</w:t>
      </w:r>
    </w:p>
    <w:p w14:paraId="1F9F2D8F" w14:textId="77777777" w:rsidR="008D7A29" w:rsidRDefault="008D7A29">
      <w:pPr>
        <w:widowControl w:val="0"/>
        <w:rPr>
          <w:color w:val="000000"/>
          <w:sz w:val="24"/>
        </w:rPr>
      </w:pPr>
    </w:p>
    <w:p w14:paraId="38A388E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What are you really saying?</w:t>
      </w:r>
    </w:p>
    <w:p w14:paraId="74C7404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People like you—</w:t>
      </w:r>
    </w:p>
    <w:p w14:paraId="1AFAFA5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Should stay quiet,</w:t>
      </w:r>
    </w:p>
    <w:p w14:paraId="29633F0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Should not cause waves,</w:t>
      </w:r>
    </w:p>
    <w:p w14:paraId="5F753AA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 should remain in your assigned place.</w:t>
      </w:r>
    </w:p>
    <w:p w14:paraId="2F579CA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People like you—</w:t>
      </w:r>
    </w:p>
    <w:p w14:paraId="4F210B1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verbal whip to silence your pain.</w:t>
      </w:r>
    </w:p>
    <w:p w14:paraId="41B3E83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People like me exist,</w:t>
      </w:r>
    </w:p>
    <w:p w14:paraId="2DE17FC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lastRenderedPageBreak/>
        <w:t>because we must.</w:t>
      </w:r>
    </w:p>
    <w:p w14:paraId="3EEF7BF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People like me question</w:t>
      </w:r>
    </w:p>
    <w:p w14:paraId="04736C9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because the system demands silence.</w:t>
      </w:r>
    </w:p>
    <w:p w14:paraId="5B1925E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People like me speak up</w:t>
      </w:r>
    </w:p>
    <w:p w14:paraId="6ED1163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because we're spoken over.</w:t>
      </w:r>
    </w:p>
    <w:p w14:paraId="664D43D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People like me are of many colors.</w:t>
      </w:r>
    </w:p>
    <w:p w14:paraId="3D319568" w14:textId="77777777" w:rsidR="008D7A29" w:rsidRDefault="008D7A29">
      <w:pPr>
        <w:widowControl w:val="0"/>
        <w:rPr>
          <w:color w:val="000000"/>
          <w:sz w:val="24"/>
        </w:rPr>
      </w:pPr>
    </w:p>
    <w:p w14:paraId="323D96F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 xml:space="preserve">They are people like me, </w:t>
      </w:r>
    </w:p>
    <w:p w14:paraId="7FD64A7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because of people like you.</w:t>
      </w:r>
    </w:p>
    <w:p w14:paraId="5AF2A56B" w14:textId="77777777" w:rsidR="008D7A29" w:rsidRDefault="00000000" w:rsidP="005F3F54">
      <w:pPr>
        <w:pStyle w:val="Heading2"/>
      </w:pPr>
      <w:r>
        <w:rPr>
          <w:sz w:val="24"/>
        </w:rPr>
        <w:br w:type="page"/>
      </w:r>
      <w:bookmarkStart w:id="63" w:name="Generated_Bookmark21"/>
      <w:bookmarkStart w:id="64" w:name="_Toc204876865"/>
      <w:bookmarkEnd w:id="63"/>
      <w:r>
        <w:lastRenderedPageBreak/>
        <w:t>Let’s Agree to Disagree</w:t>
      </w:r>
      <w:bookmarkEnd w:id="64"/>
      <w:r>
        <w:fldChar w:fldCharType="begin"/>
      </w:r>
      <w:r>
        <w:instrText xml:space="preserve"> TC \l2 "</w:instrText>
      </w:r>
    </w:p>
    <w:p w14:paraId="29C0E818" w14:textId="77777777" w:rsidR="008D7A29" w:rsidRDefault="00000000">
      <w:pPr>
        <w:widowControl w:val="0"/>
        <w:jc w:val="center"/>
        <w:rPr>
          <w:b/>
          <w:color w:val="000000"/>
          <w:sz w:val="29"/>
        </w:rPr>
      </w:pPr>
      <w:bookmarkStart w:id="65" w:name="_Toc204876075"/>
      <w:r>
        <w:rPr>
          <w:b/>
          <w:color w:val="000000"/>
          <w:sz w:val="29"/>
        </w:rPr>
        <w:instrText>Let’s Agree to Disagree</w:instrText>
      </w:r>
      <w:bookmarkEnd w:id="65"/>
      <w:r>
        <w:fldChar w:fldCharType="end"/>
      </w:r>
    </w:p>
    <w:p w14:paraId="68949B9C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Darrell Barrow</w:t>
      </w:r>
    </w:p>
    <w:p w14:paraId="2822A709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© 4/6/2025</w:t>
      </w:r>
    </w:p>
    <w:p w14:paraId="546EC54E" w14:textId="77777777" w:rsidR="008D7A29" w:rsidRDefault="008D7A29">
      <w:pPr>
        <w:widowControl w:val="0"/>
        <w:rPr>
          <w:color w:val="000000"/>
          <w:sz w:val="24"/>
        </w:rPr>
      </w:pPr>
    </w:p>
    <w:p w14:paraId="389434A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Let’s agree to disagree—</w:t>
      </w:r>
    </w:p>
    <w:p w14:paraId="28B4B30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cease fire clause</w:t>
      </w:r>
    </w:p>
    <w:p w14:paraId="3745BF0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For conversations that cut too close.</w:t>
      </w:r>
    </w:p>
    <w:p w14:paraId="09BE706C" w14:textId="77777777" w:rsidR="008D7A29" w:rsidRDefault="008D7A29">
      <w:pPr>
        <w:widowControl w:val="0"/>
        <w:rPr>
          <w:color w:val="000000"/>
          <w:sz w:val="24"/>
        </w:rPr>
      </w:pPr>
    </w:p>
    <w:p w14:paraId="69EBA2E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Said like it would solve something,</w:t>
      </w:r>
    </w:p>
    <w:p w14:paraId="0FD505D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really, it just</w:t>
      </w:r>
    </w:p>
    <w:p w14:paraId="7A4E742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Puts a lid on the boil.</w:t>
      </w:r>
    </w:p>
    <w:p w14:paraId="2ECAF4F4" w14:textId="77777777" w:rsidR="008D7A29" w:rsidRDefault="008D7A29">
      <w:pPr>
        <w:widowControl w:val="0"/>
        <w:rPr>
          <w:color w:val="000000"/>
          <w:sz w:val="24"/>
        </w:rPr>
      </w:pPr>
    </w:p>
    <w:p w14:paraId="3B2406F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 doesn’t settle the dead heat—</w:t>
      </w:r>
    </w:p>
    <w:p w14:paraId="702CE34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locks it in pressure cooker</w:t>
      </w:r>
    </w:p>
    <w:p w14:paraId="05185D6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where words were supposed to breathe.</w:t>
      </w:r>
    </w:p>
    <w:p w14:paraId="12C347CE" w14:textId="77777777" w:rsidR="008D7A29" w:rsidRDefault="008D7A29">
      <w:pPr>
        <w:widowControl w:val="0"/>
        <w:rPr>
          <w:color w:val="000000"/>
          <w:sz w:val="24"/>
        </w:rPr>
      </w:pPr>
    </w:p>
    <w:p w14:paraId="68A65D1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Let’s agree to disagree—</w:t>
      </w:r>
    </w:p>
    <w:p w14:paraId="514DF81F" w14:textId="77777777" w:rsidR="008D7A29" w:rsidRDefault="00000000">
      <w:pPr>
        <w:widowControl w:val="0"/>
        <w:tabs>
          <w:tab w:val="center" w:pos="4680"/>
        </w:tabs>
        <w:rPr>
          <w:color w:val="000000"/>
          <w:sz w:val="24"/>
        </w:rPr>
      </w:pPr>
      <w:r>
        <w:rPr>
          <w:color w:val="000000"/>
          <w:sz w:val="24"/>
        </w:rPr>
        <w:t>tension layered in the phrase.</w:t>
      </w:r>
      <w:r>
        <w:rPr>
          <w:color w:val="000000"/>
          <w:sz w:val="24"/>
        </w:rPr>
        <w:tab/>
      </w:r>
    </w:p>
    <w:p w14:paraId="3734A30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Subtle way to end the talks</w:t>
      </w:r>
    </w:p>
    <w:p w14:paraId="795E9D8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the conflict remains.</w:t>
      </w:r>
    </w:p>
    <w:p w14:paraId="3DCF26E7" w14:textId="77777777" w:rsidR="008D7A29" w:rsidRDefault="008D7A29">
      <w:pPr>
        <w:widowControl w:val="0"/>
        <w:rPr>
          <w:color w:val="000000"/>
          <w:sz w:val="24"/>
        </w:rPr>
      </w:pPr>
    </w:p>
    <w:p w14:paraId="4F144F5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Only said in compromise,</w:t>
      </w:r>
    </w:p>
    <w:p w14:paraId="5934E49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silence settles thick—</w:t>
      </w:r>
    </w:p>
    <w:p w14:paraId="5D327E33" w14:textId="77777777" w:rsidR="005F3F54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elephant unmoved.</w:t>
      </w:r>
    </w:p>
    <w:p w14:paraId="75204257" w14:textId="77777777" w:rsidR="008D7A29" w:rsidRDefault="005F3F54" w:rsidP="005F3F54">
      <w:pPr>
        <w:pStyle w:val="Heading2"/>
      </w:pPr>
      <w:r>
        <w:rPr>
          <w:sz w:val="24"/>
        </w:rPr>
        <w:br w:type="page"/>
      </w:r>
      <w:bookmarkStart w:id="66" w:name="Generated_Bookmark22"/>
      <w:bookmarkStart w:id="67" w:name="_Toc204876866"/>
      <w:bookmarkEnd w:id="66"/>
      <w:r>
        <w:lastRenderedPageBreak/>
        <w:t>Who are you to question me?</w:t>
      </w:r>
      <w:bookmarkEnd w:id="67"/>
      <w:r w:rsidR="00000000">
        <w:fldChar w:fldCharType="begin"/>
      </w:r>
      <w:r>
        <w:instrText xml:space="preserve"> TC \l2 "</w:instrText>
      </w:r>
    </w:p>
    <w:p w14:paraId="719DFF4F" w14:textId="77777777" w:rsidR="008D7A29" w:rsidRDefault="00000000">
      <w:pPr>
        <w:widowControl w:val="0"/>
        <w:jc w:val="center"/>
        <w:rPr>
          <w:b/>
          <w:color w:val="000000"/>
          <w:sz w:val="29"/>
        </w:rPr>
      </w:pPr>
      <w:bookmarkStart w:id="68" w:name="_Toc204876076"/>
      <w:r>
        <w:rPr>
          <w:b/>
          <w:color w:val="000000"/>
          <w:sz w:val="29"/>
        </w:rPr>
        <w:instrText>Who are you to question me?</w:instrText>
      </w:r>
      <w:bookmarkEnd w:id="68"/>
      <w:r>
        <w:fldChar w:fldCharType="end"/>
      </w:r>
    </w:p>
    <w:p w14:paraId="555875B4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Darrell Barrow</w:t>
      </w:r>
    </w:p>
    <w:p w14:paraId="3DA86BE8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© 4/8/2025</w:t>
      </w:r>
    </w:p>
    <w:p w14:paraId="0140843E" w14:textId="77777777" w:rsidR="008D7A29" w:rsidRDefault="008D7A29">
      <w:pPr>
        <w:widowControl w:val="0"/>
        <w:rPr>
          <w:color w:val="000000"/>
          <w:sz w:val="24"/>
        </w:rPr>
      </w:pPr>
    </w:p>
    <w:p w14:paraId="231DF3A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 xml:space="preserve">“Who are you to question me?” </w:t>
      </w:r>
    </w:p>
    <w:p w14:paraId="4F18F8D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Words snap in response from the matriarch.</w:t>
      </w:r>
    </w:p>
    <w:p w14:paraId="0C0EB3F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phrase worn smooth by generations,</w:t>
      </w:r>
    </w:p>
    <w:p w14:paraId="2B1B164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handed down like silverware—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</w:p>
    <w:p w14:paraId="493150F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not for eating, but for silence.</w:t>
      </w:r>
    </w:p>
    <w:p w14:paraId="03FC0B05" w14:textId="77777777" w:rsidR="008D7A29" w:rsidRDefault="008D7A29">
      <w:pPr>
        <w:widowControl w:val="0"/>
        <w:rPr>
          <w:color w:val="000000"/>
          <w:sz w:val="24"/>
        </w:rPr>
      </w:pPr>
    </w:p>
    <w:p w14:paraId="773F78E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 ask why,</w:t>
      </w:r>
    </w:p>
    <w:p w14:paraId="590D6D8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parent hears a threat,</w:t>
      </w:r>
    </w:p>
    <w:p w14:paraId="73300F4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challange to thier authority.</w:t>
      </w:r>
    </w:p>
    <w:p w14:paraId="15C760A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Held up as a shield,</w:t>
      </w:r>
    </w:p>
    <w:p w14:paraId="1CD3A75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Not to protect, but to stop.</w:t>
      </w:r>
    </w:p>
    <w:p w14:paraId="7EC7385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  <w:r>
        <w:rPr>
          <w:color w:val="000000"/>
          <w:sz w:val="24"/>
        </w:rPr>
        <w:tab/>
      </w:r>
    </w:p>
    <w:p w14:paraId="3BC9B1A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 xml:space="preserve">“Who are you to question me?” </w:t>
      </w:r>
    </w:p>
    <w:p w14:paraId="43B24A1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question for clarity,</w:t>
      </w:r>
    </w:p>
    <w:p w14:paraId="29D0FAB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question to understand,</w:t>
      </w:r>
    </w:p>
    <w:p w14:paraId="512F3EA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question to learn.</w:t>
      </w:r>
    </w:p>
    <w:p w14:paraId="1C849140" w14:textId="77777777" w:rsidR="008D7A29" w:rsidRDefault="008D7A29">
      <w:pPr>
        <w:widowControl w:val="0"/>
        <w:rPr>
          <w:color w:val="000000"/>
          <w:sz w:val="24"/>
        </w:rPr>
      </w:pPr>
    </w:p>
    <w:p w14:paraId="24C4F74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the asking is taken as offense.</w:t>
      </w:r>
    </w:p>
    <w:p w14:paraId="334F2D0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Taken as disrespect.</w:t>
      </w:r>
    </w:p>
    <w:p w14:paraId="7F7EE49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Answers replaced with anger and disdain.</w:t>
      </w:r>
    </w:p>
    <w:p w14:paraId="4213810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Learning becomes a retreat.</w:t>
      </w:r>
    </w:p>
    <w:p w14:paraId="0149577D" w14:textId="77777777" w:rsidR="008D7A29" w:rsidRDefault="008D7A29">
      <w:pPr>
        <w:widowControl w:val="0"/>
        <w:rPr>
          <w:color w:val="000000"/>
          <w:sz w:val="24"/>
        </w:rPr>
      </w:pPr>
    </w:p>
    <w:p w14:paraId="75AE128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Who am I to question you?</w:t>
      </w:r>
    </w:p>
    <w:p w14:paraId="3208AC4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 am the one</w:t>
      </w:r>
    </w:p>
    <w:p w14:paraId="11C5842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taught to speak.</w:t>
      </w:r>
    </w:p>
    <w:p w14:paraId="616B584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 am the one</w:t>
      </w:r>
    </w:p>
    <w:p w14:paraId="6E27928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who wants to learn.</w:t>
      </w:r>
    </w:p>
    <w:p w14:paraId="7F2C6DD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 am the one</w:t>
      </w:r>
    </w:p>
    <w:p w14:paraId="667E275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who wants to understand.</w:t>
      </w:r>
    </w:p>
    <w:p w14:paraId="10B93AC3" w14:textId="77777777" w:rsidR="008D7A29" w:rsidRDefault="008D7A29">
      <w:pPr>
        <w:widowControl w:val="0"/>
        <w:rPr>
          <w:color w:val="000000"/>
          <w:sz w:val="24"/>
        </w:rPr>
      </w:pPr>
    </w:p>
    <w:p w14:paraId="2D0FF6C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 am an echo,</w:t>
      </w:r>
    </w:p>
    <w:p w14:paraId="5879E82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made curious</w:t>
      </w:r>
    </w:p>
    <w:p w14:paraId="57CC408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by your silence.</w:t>
      </w:r>
    </w:p>
    <w:p w14:paraId="51D3D6B4" w14:textId="77777777" w:rsidR="008D7A29" w:rsidRDefault="008D7A29">
      <w:pPr>
        <w:widowControl w:val="0"/>
        <w:rPr>
          <w:color w:val="000000"/>
          <w:sz w:val="24"/>
        </w:rPr>
      </w:pPr>
    </w:p>
    <w:p w14:paraId="46E08D8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 am curiosity—</w:t>
      </w:r>
    </w:p>
    <w:p w14:paraId="2FA37C7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child.</w:t>
      </w:r>
    </w:p>
    <w:p w14:paraId="2DE9DE8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 am knowledge</w:t>
      </w:r>
    </w:p>
    <w:p w14:paraId="000BCFD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wanting to be understood.</w:t>
      </w:r>
    </w:p>
    <w:p w14:paraId="603063C9" w14:textId="77777777" w:rsidR="008D7A29" w:rsidRDefault="00000000">
      <w:pPr>
        <w:widowControl w:val="0"/>
        <w:rPr>
          <w:b/>
          <w:color w:val="000000"/>
          <w:sz w:val="29"/>
        </w:rPr>
      </w:pPr>
      <w:r>
        <w:rPr>
          <w:color w:val="000000"/>
          <w:sz w:val="24"/>
        </w:rPr>
        <w:br w:type="page"/>
      </w:r>
    </w:p>
    <w:p w14:paraId="70B80C86" w14:textId="4783560B" w:rsidR="008D7A29" w:rsidRDefault="00000000" w:rsidP="00B06A87">
      <w:pPr>
        <w:pStyle w:val="Heading2"/>
        <w:rPr>
          <w:color w:val="000000"/>
          <w:sz w:val="24"/>
        </w:rPr>
      </w:pPr>
      <w:bookmarkStart w:id="69" w:name="Generated_Bookmark23"/>
      <w:bookmarkStart w:id="70" w:name="_Toc204876867"/>
      <w:bookmarkEnd w:id="69"/>
      <w:r>
        <w:lastRenderedPageBreak/>
        <w:t>Don’t take it Personal</w:t>
      </w:r>
      <w:bookmarkEnd w:id="70"/>
    </w:p>
    <w:p w14:paraId="5559202A" w14:textId="77777777" w:rsidR="008D7A29" w:rsidRDefault="00000000" w:rsidP="005F3F54">
      <w:pPr>
        <w:pStyle w:val="Heading2"/>
      </w:pPr>
      <w:bookmarkStart w:id="71" w:name="Generated_Bookmark24"/>
      <w:bookmarkStart w:id="72" w:name="_Toc204876868"/>
      <w:bookmarkEnd w:id="71"/>
      <w:r>
        <w:t>Don't take it the wrong way.</w:t>
      </w:r>
      <w:bookmarkEnd w:id="72"/>
      <w:r>
        <w:fldChar w:fldCharType="begin"/>
      </w:r>
      <w:r>
        <w:instrText xml:space="preserve"> TC \l2 "</w:instrText>
      </w:r>
    </w:p>
    <w:p w14:paraId="33EA46E3" w14:textId="77777777" w:rsidR="008D7A29" w:rsidRDefault="00000000">
      <w:pPr>
        <w:widowControl w:val="0"/>
        <w:jc w:val="center"/>
        <w:rPr>
          <w:b/>
          <w:color w:val="000000"/>
          <w:sz w:val="29"/>
        </w:rPr>
      </w:pPr>
      <w:bookmarkStart w:id="73" w:name="_Toc204876078"/>
      <w:r>
        <w:rPr>
          <w:b/>
          <w:color w:val="000000"/>
          <w:sz w:val="29"/>
        </w:rPr>
        <w:instrText>Don't take it the wrong way.</w:instrText>
      </w:r>
      <w:bookmarkEnd w:id="73"/>
      <w:r>
        <w:fldChar w:fldCharType="end"/>
      </w:r>
    </w:p>
    <w:p w14:paraId="3DAE4855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Darrell Barrow</w:t>
      </w:r>
    </w:p>
    <w:p w14:paraId="6219C4DC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©4/29/2025</w:t>
      </w:r>
    </w:p>
    <w:p w14:paraId="11A21FEA" w14:textId="77777777" w:rsidR="008D7A29" w:rsidRDefault="008D7A29">
      <w:pPr>
        <w:widowControl w:val="0"/>
        <w:rPr>
          <w:color w:val="000000"/>
          <w:sz w:val="24"/>
        </w:rPr>
      </w:pPr>
    </w:p>
    <w:p w14:paraId="13AF0E6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Don't take it the wrong way—</w:t>
      </w:r>
    </w:p>
    <w:p w14:paraId="3DC765D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shield in speech,</w:t>
      </w:r>
    </w:p>
    <w:p w14:paraId="259A072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 cushion for the blow</w:t>
      </w:r>
    </w:p>
    <w:p w14:paraId="211213A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protection for the speaker</w:t>
      </w:r>
    </w:p>
    <w:p w14:paraId="4D89B4E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from potential backlash.</w:t>
      </w:r>
    </w:p>
    <w:p w14:paraId="36ECFE32" w14:textId="77777777" w:rsidR="008D7A29" w:rsidRDefault="008D7A29">
      <w:pPr>
        <w:widowControl w:val="0"/>
        <w:rPr>
          <w:color w:val="000000"/>
          <w:sz w:val="24"/>
        </w:rPr>
      </w:pPr>
    </w:p>
    <w:p w14:paraId="3CE0919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phrase precedes a statement</w:t>
      </w:r>
    </w:p>
    <w:p w14:paraId="0E3D338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speaker feels might be misconstrued or hurtful.</w:t>
      </w:r>
    </w:p>
    <w:p w14:paraId="5CEDAEC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 xml:space="preserve">Avoiding the discomfort of confrontation. </w:t>
      </w:r>
    </w:p>
    <w:p w14:paraId="255817F6" w14:textId="77777777" w:rsidR="008D7A29" w:rsidRDefault="008D7A29">
      <w:pPr>
        <w:widowControl w:val="0"/>
        <w:rPr>
          <w:color w:val="000000"/>
          <w:sz w:val="24"/>
        </w:rPr>
      </w:pPr>
    </w:p>
    <w:p w14:paraId="3F9C0D4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subtle shift of responsibility</w:t>
      </w:r>
    </w:p>
    <w:p w14:paraId="60B5957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for the reaction of the receiver.</w:t>
      </w:r>
    </w:p>
    <w:p w14:paraId="3133ACB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 xml:space="preserve">I'm not the one who might upset you; </w:t>
      </w:r>
    </w:p>
    <w:p w14:paraId="2675514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 might be overreacting,</w:t>
      </w:r>
    </w:p>
    <w:p w14:paraId="7DBAF89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or misunderstanding what I say.</w:t>
      </w:r>
    </w:p>
    <w:p w14:paraId="08E07C40" w14:textId="77777777" w:rsidR="008D7A29" w:rsidRDefault="008D7A29">
      <w:pPr>
        <w:widowControl w:val="0"/>
        <w:rPr>
          <w:color w:val="000000"/>
          <w:sz w:val="24"/>
        </w:rPr>
      </w:pPr>
    </w:p>
    <w:p w14:paraId="270B553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 xml:space="preserve">Shirking accountability for the way their words </w:t>
      </w:r>
    </w:p>
    <w:p w14:paraId="78D171D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will make you feel—</w:t>
      </w:r>
    </w:p>
    <w:p w14:paraId="1608B11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hollow shell for the words:</w:t>
      </w:r>
    </w:p>
    <w:p w14:paraId="667EF94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"Don't take it the wrong way,"</w:t>
      </w:r>
    </w:p>
    <w:p w14:paraId="302CFF0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offered to soften critiques or advice.</w:t>
      </w:r>
    </w:p>
    <w:p w14:paraId="494106F6" w14:textId="77777777" w:rsidR="008D7A29" w:rsidRDefault="008D7A29">
      <w:pPr>
        <w:widowControl w:val="0"/>
        <w:rPr>
          <w:color w:val="000000"/>
          <w:sz w:val="24"/>
        </w:rPr>
      </w:pPr>
    </w:p>
    <w:p w14:paraId="5EB4ED8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message that is supposed to care.</w:t>
      </w:r>
    </w:p>
    <w:p w14:paraId="5E09059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"Don't take it the wrong way,"</w:t>
      </w:r>
    </w:p>
    <w:p w14:paraId="1B278E5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What was the right way?</w:t>
      </w:r>
    </w:p>
    <w:p w14:paraId="578CE42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Is there a way to say your uncomfortable truth?</w:t>
      </w:r>
    </w:p>
    <w:p w14:paraId="531923E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Just a way to say,</w:t>
      </w:r>
    </w:p>
    <w:p w14:paraId="068415B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 will hurt you,</w:t>
      </w:r>
    </w:p>
    <w:p w14:paraId="1440CB9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and I don't want to apologize for the wound.</w:t>
      </w:r>
    </w:p>
    <w:p w14:paraId="14CE5039" w14:textId="77777777" w:rsidR="008D7A29" w:rsidRDefault="008D7A29">
      <w:pPr>
        <w:widowControl w:val="0"/>
        <w:rPr>
          <w:color w:val="000000"/>
          <w:sz w:val="24"/>
        </w:rPr>
      </w:pPr>
    </w:p>
    <w:p w14:paraId="49E8465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Is there ever a right way?</w:t>
      </w:r>
    </w:p>
    <w:p w14:paraId="6EDE605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Or is it always just the wrong way,</w:t>
      </w:r>
    </w:p>
    <w:p w14:paraId="6422344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 matter what is said?</w:t>
      </w:r>
    </w:p>
    <w:p w14:paraId="0F3B953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Don't take it the wrong way,</w:t>
      </w:r>
    </w:p>
    <w:p w14:paraId="7BD8B65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isn't it already too late?</w:t>
      </w:r>
    </w:p>
    <w:p w14:paraId="43D76957" w14:textId="77777777" w:rsidR="008D7A29" w:rsidRDefault="008D7A29">
      <w:pPr>
        <w:widowControl w:val="0"/>
        <w:rPr>
          <w:color w:val="000000"/>
          <w:sz w:val="24"/>
        </w:rPr>
      </w:pPr>
    </w:p>
    <w:p w14:paraId="39F10AB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words are out there,</w:t>
      </w:r>
    </w:p>
    <w:p w14:paraId="6F340B34" w14:textId="6F6ADC1F" w:rsidR="008D7A29" w:rsidRDefault="003C3793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slipping</w:t>
      </w:r>
      <w:r w:rsidR="00000000">
        <w:rPr>
          <w:color w:val="000000"/>
          <w:sz w:val="24"/>
        </w:rPr>
        <w:t xml:space="preserve"> from your mouth</w:t>
      </w:r>
    </w:p>
    <w:p w14:paraId="3A9EC11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lastRenderedPageBreak/>
        <w:t>like a confession you didn't intend,</w:t>
      </w:r>
    </w:p>
    <w:p w14:paraId="7762DBF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and now they're yours to carry,</w:t>
      </w:r>
    </w:p>
    <w:p w14:paraId="269E2EB6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 matter how they land.</w:t>
      </w:r>
    </w:p>
    <w:p w14:paraId="1D72BFC8" w14:textId="77777777" w:rsidR="008D7A29" w:rsidRDefault="008D7A29">
      <w:pPr>
        <w:widowControl w:val="0"/>
        <w:rPr>
          <w:color w:val="000000"/>
          <w:sz w:val="24"/>
        </w:rPr>
      </w:pPr>
    </w:p>
    <w:p w14:paraId="56340FF5" w14:textId="77777777" w:rsidR="008D7A29" w:rsidRDefault="008D7A29">
      <w:pPr>
        <w:widowControl w:val="0"/>
        <w:rPr>
          <w:color w:val="000000"/>
          <w:sz w:val="24"/>
        </w:rPr>
      </w:pPr>
    </w:p>
    <w:p w14:paraId="2654FB9A" w14:textId="77777777" w:rsidR="008D7A29" w:rsidRDefault="008D7A29">
      <w:pPr>
        <w:widowControl w:val="0"/>
        <w:rPr>
          <w:color w:val="000000"/>
          <w:sz w:val="24"/>
        </w:rPr>
      </w:pPr>
    </w:p>
    <w:p w14:paraId="2545155E" w14:textId="77777777" w:rsidR="008D7A29" w:rsidRDefault="008D7A29">
      <w:pPr>
        <w:widowControl w:val="0"/>
        <w:rPr>
          <w:color w:val="000000"/>
          <w:sz w:val="24"/>
        </w:rPr>
      </w:pPr>
    </w:p>
    <w:p w14:paraId="6651897E" w14:textId="77777777" w:rsidR="008D7A29" w:rsidRDefault="00000000" w:rsidP="005F3F54">
      <w:pPr>
        <w:pStyle w:val="Heading2"/>
      </w:pPr>
      <w:r>
        <w:rPr>
          <w:sz w:val="24"/>
        </w:rPr>
        <w:br w:type="page"/>
      </w:r>
      <w:bookmarkStart w:id="74" w:name="Generated_Bookmark25"/>
      <w:bookmarkStart w:id="75" w:name="_Toc204876869"/>
      <w:bookmarkEnd w:id="74"/>
      <w:r>
        <w:lastRenderedPageBreak/>
        <w:t>How Are You Holding Up</w:t>
      </w:r>
      <w:bookmarkEnd w:id="75"/>
      <w:r>
        <w:fldChar w:fldCharType="begin"/>
      </w:r>
      <w:r>
        <w:instrText xml:space="preserve"> TC \l2 "</w:instrText>
      </w:r>
    </w:p>
    <w:p w14:paraId="61149883" w14:textId="77777777" w:rsidR="008D7A29" w:rsidRDefault="00000000">
      <w:pPr>
        <w:widowControl w:val="0"/>
        <w:jc w:val="center"/>
        <w:rPr>
          <w:b/>
          <w:color w:val="000000"/>
          <w:sz w:val="29"/>
        </w:rPr>
      </w:pPr>
      <w:bookmarkStart w:id="76" w:name="_Toc204876079"/>
      <w:r>
        <w:rPr>
          <w:b/>
          <w:color w:val="000000"/>
          <w:sz w:val="29"/>
        </w:rPr>
        <w:instrText>How Are You Holding Up</w:instrText>
      </w:r>
      <w:bookmarkEnd w:id="76"/>
      <w:r>
        <w:fldChar w:fldCharType="end"/>
      </w:r>
    </w:p>
    <w:p w14:paraId="6E2BCF73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Darrell Barrow</w:t>
      </w:r>
    </w:p>
    <w:p w14:paraId="21C26444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©4/18/2025</w:t>
      </w:r>
    </w:p>
    <w:p w14:paraId="398D575A" w14:textId="77777777" w:rsidR="008D7A29" w:rsidRDefault="008D7A29">
      <w:pPr>
        <w:widowControl w:val="0"/>
        <w:rPr>
          <w:color w:val="000000"/>
          <w:sz w:val="24"/>
        </w:rPr>
      </w:pPr>
    </w:p>
    <w:p w14:paraId="7E5CD89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"Hey—</w:t>
      </w:r>
    </w:p>
    <w:p w14:paraId="4AEDB182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How are you holding up?"</w:t>
      </w:r>
    </w:p>
    <w:p w14:paraId="1BBF98E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phrase is supposed to offer comfort and space.</w:t>
      </w:r>
    </w:p>
    <w:p w14:paraId="205A87A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the truth is written all over my face.</w:t>
      </w:r>
    </w:p>
    <w:p w14:paraId="4C11E28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Reaction.</w:t>
      </w:r>
    </w:p>
    <w:p w14:paraId="652D7531" w14:textId="77777777" w:rsidR="008D7A29" w:rsidRDefault="008D7A29">
      <w:pPr>
        <w:widowControl w:val="0"/>
        <w:rPr>
          <w:color w:val="000000"/>
          <w:sz w:val="24"/>
        </w:rPr>
      </w:pPr>
    </w:p>
    <w:p w14:paraId="1BF5D29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How am I holding up?</w:t>
      </w:r>
    </w:p>
    <w:p w14:paraId="409B982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My tears aren't enough.</w:t>
      </w:r>
    </w:p>
    <w:p w14:paraId="2C29191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My body is foreign to me.</w:t>
      </w:r>
    </w:p>
    <w:p w14:paraId="3FB34F2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My thoughts are jumbled and hazed.</w:t>
      </w:r>
    </w:p>
    <w:p w14:paraId="5CF185C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Eyes red. Hands shaking. Vacated silence—</w:t>
      </w:r>
    </w:p>
    <w:p w14:paraId="38A61CFA" w14:textId="77777777" w:rsidR="008D7A29" w:rsidRDefault="008D7A29">
      <w:pPr>
        <w:widowControl w:val="0"/>
        <w:rPr>
          <w:color w:val="000000"/>
          <w:sz w:val="24"/>
        </w:rPr>
      </w:pPr>
    </w:p>
    <w:p w14:paraId="57B27C0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"How are you holding up?"</w:t>
      </w:r>
    </w:p>
    <w:p w14:paraId="754E321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I'm not holding myself together.</w:t>
      </w:r>
    </w:p>
    <w:p w14:paraId="53E4E37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words a hammer in a fragile place</w:t>
      </w:r>
    </w:p>
    <w:p w14:paraId="0EF6315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mirror cracked and edged to break.</w:t>
      </w:r>
    </w:p>
    <w:p w14:paraId="15D03898" w14:textId="77777777" w:rsidR="008D7A29" w:rsidRDefault="008D7A29">
      <w:pPr>
        <w:widowControl w:val="0"/>
        <w:rPr>
          <w:color w:val="000000"/>
          <w:sz w:val="24"/>
        </w:rPr>
      </w:pPr>
    </w:p>
    <w:p w14:paraId="7017CC1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Every time they are uttered</w:t>
      </w:r>
    </w:p>
    <w:p w14:paraId="5BFDD3B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my body quakes</w:t>
      </w:r>
    </w:p>
    <w:p w14:paraId="33AFFE6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tremors build and take shape.</w:t>
      </w:r>
    </w:p>
    <w:p w14:paraId="01BF96FB" w14:textId="77777777" w:rsidR="008D7A29" w:rsidRDefault="008D7A29">
      <w:pPr>
        <w:widowControl w:val="0"/>
        <w:rPr>
          <w:color w:val="000000"/>
          <w:sz w:val="24"/>
        </w:rPr>
      </w:pPr>
    </w:p>
    <w:p w14:paraId="2E0FBB54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One more platitude, and I will break.</w:t>
      </w:r>
    </w:p>
    <w:p w14:paraId="2C925C7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Pain etched across the face.</w:t>
      </w:r>
    </w:p>
    <w:p w14:paraId="05F0F3C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 didn't listen,</w:t>
      </w:r>
    </w:p>
    <w:p w14:paraId="07C4F0E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 didn't see,</w:t>
      </w:r>
    </w:p>
    <w:p w14:paraId="2959F4E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Mind and body broken from grief.</w:t>
      </w:r>
    </w:p>
    <w:p w14:paraId="7B1523D9" w14:textId="77777777" w:rsidR="008D7A29" w:rsidRDefault="008D7A29">
      <w:pPr>
        <w:widowControl w:val="0"/>
        <w:rPr>
          <w:color w:val="000000"/>
          <w:sz w:val="24"/>
        </w:rPr>
      </w:pPr>
    </w:p>
    <w:p w14:paraId="750D252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"How I'm holding up?"</w:t>
      </w:r>
    </w:p>
    <w:p w14:paraId="14583E8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It's obvious you can't see.</w:t>
      </w:r>
    </w:p>
    <w:p w14:paraId="1863EC1B" w14:textId="77777777" w:rsidR="008D7A29" w:rsidRDefault="00000000" w:rsidP="005F3F54">
      <w:pPr>
        <w:pStyle w:val="Heading2"/>
      </w:pPr>
      <w:r>
        <w:rPr>
          <w:sz w:val="24"/>
        </w:rPr>
        <w:br w:type="page"/>
      </w:r>
      <w:bookmarkStart w:id="77" w:name="Generated_Bookmark26"/>
      <w:bookmarkStart w:id="78" w:name="_Toc204876870"/>
      <w:bookmarkEnd w:id="77"/>
      <w:r>
        <w:lastRenderedPageBreak/>
        <w:t>You made your bed; now you have to lie in it.</w:t>
      </w:r>
      <w:bookmarkEnd w:id="78"/>
      <w:r>
        <w:fldChar w:fldCharType="begin"/>
      </w:r>
      <w:r>
        <w:instrText xml:space="preserve"> TC \l2 "</w:instrText>
      </w:r>
    </w:p>
    <w:p w14:paraId="4C659595" w14:textId="77777777" w:rsidR="008D7A29" w:rsidRDefault="00000000">
      <w:pPr>
        <w:widowControl w:val="0"/>
        <w:jc w:val="center"/>
        <w:rPr>
          <w:b/>
          <w:color w:val="000000"/>
          <w:sz w:val="29"/>
        </w:rPr>
      </w:pPr>
      <w:bookmarkStart w:id="79" w:name="_Toc204876080"/>
      <w:r>
        <w:rPr>
          <w:b/>
          <w:color w:val="000000"/>
          <w:sz w:val="29"/>
        </w:rPr>
        <w:instrText>You made your bed; now you have to lie in it.</w:instrText>
      </w:r>
      <w:bookmarkEnd w:id="79"/>
      <w:r>
        <w:fldChar w:fldCharType="end"/>
      </w:r>
    </w:p>
    <w:p w14:paraId="702863CC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Darrell Barrow</w:t>
      </w:r>
    </w:p>
    <w:p w14:paraId="58896DD0" w14:textId="77777777" w:rsidR="008D7A29" w:rsidRDefault="00000000">
      <w:pPr>
        <w:widowControl w:val="0"/>
        <w:jc w:val="right"/>
        <w:rPr>
          <w:color w:val="000000"/>
          <w:sz w:val="24"/>
        </w:rPr>
      </w:pPr>
      <w:r>
        <w:rPr>
          <w:color w:val="000000"/>
          <w:sz w:val="24"/>
        </w:rPr>
        <w:t>©5/2/2025</w:t>
      </w:r>
    </w:p>
    <w:p w14:paraId="2B46A333" w14:textId="77777777" w:rsidR="008D7A29" w:rsidRDefault="008D7A29">
      <w:pPr>
        <w:widowControl w:val="0"/>
        <w:rPr>
          <w:color w:val="000000"/>
          <w:sz w:val="24"/>
        </w:rPr>
      </w:pPr>
    </w:p>
    <w:p w14:paraId="4FEF9ED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 is said like it's justice.</w:t>
      </w:r>
    </w:p>
    <w:p w14:paraId="36AC6FC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Like the mattress was built</w:t>
      </w:r>
    </w:p>
    <w:p w14:paraId="1047D89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only for your mistakes,</w:t>
      </w:r>
    </w:p>
    <w:p w14:paraId="2F4CE96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thread count 1800.</w:t>
      </w:r>
    </w:p>
    <w:p w14:paraId="34A2F860" w14:textId="77777777" w:rsidR="008D7A29" w:rsidRDefault="008D7A29">
      <w:pPr>
        <w:widowControl w:val="0"/>
        <w:rPr>
          <w:color w:val="000000"/>
          <w:sz w:val="24"/>
        </w:rPr>
      </w:pPr>
    </w:p>
    <w:p w14:paraId="6B1F3A3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Never mind who handed you the soiled sheets.</w:t>
      </w:r>
    </w:p>
    <w:p w14:paraId="28082FE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Never mind the weight you were made to carry.</w:t>
      </w:r>
    </w:p>
    <w:p w14:paraId="5D23BE4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An idiom once about accountability,</w:t>
      </w:r>
    </w:p>
    <w:p w14:paraId="3F46F36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now calcified into moral dismissal.</w:t>
      </w:r>
    </w:p>
    <w:p w14:paraId="1FF4487A" w14:textId="77777777" w:rsidR="008D7A29" w:rsidRDefault="008D7A29">
      <w:pPr>
        <w:widowControl w:val="0"/>
        <w:rPr>
          <w:color w:val="000000"/>
          <w:sz w:val="24"/>
        </w:rPr>
      </w:pPr>
    </w:p>
    <w:p w14:paraId="798D418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 made your bed; now you have to lie in it.</w:t>
      </w:r>
    </w:p>
    <w:p w14:paraId="3B18477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Even if you only slept in the corner</w:t>
      </w:r>
    </w:p>
    <w:p w14:paraId="2D797AB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of someone else's design.</w:t>
      </w:r>
    </w:p>
    <w:p w14:paraId="28658EF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What began as a reminder of accountability</w:t>
      </w:r>
    </w:p>
    <w:p w14:paraId="5B2A03A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becomes a way assigning blame without helping.</w:t>
      </w:r>
    </w:p>
    <w:p w14:paraId="75D9FAEC" w14:textId="77777777" w:rsidR="008D7A29" w:rsidRDefault="008D7A29">
      <w:pPr>
        <w:widowControl w:val="0"/>
        <w:rPr>
          <w:color w:val="000000"/>
          <w:sz w:val="24"/>
        </w:rPr>
      </w:pPr>
    </w:p>
    <w:p w14:paraId="467C1BD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 made your bed;</w:t>
      </w:r>
    </w:p>
    <w:p w14:paraId="22457E9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now you have to lie in it—</w:t>
      </w:r>
    </w:p>
    <w:p w14:paraId="5F16657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as if mistakes were a fitted sheet you could fold neatly,</w:t>
      </w:r>
    </w:p>
    <w:p w14:paraId="79401ED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and every hospital corner was a choice you had the time to make.</w:t>
      </w:r>
    </w:p>
    <w:p w14:paraId="2BEBDAF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Ignoring who held the pen when the script was written.</w:t>
      </w:r>
    </w:p>
    <w:p w14:paraId="123B62A3" w14:textId="77777777" w:rsidR="008D7A29" w:rsidRDefault="008D7A29">
      <w:pPr>
        <w:widowControl w:val="0"/>
        <w:rPr>
          <w:color w:val="000000"/>
          <w:sz w:val="24"/>
        </w:rPr>
      </w:pPr>
    </w:p>
    <w:p w14:paraId="0B43D03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 made your bed.</w:t>
      </w:r>
    </w:p>
    <w:p w14:paraId="4396E4DB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Now you have to lie in it—</w:t>
      </w:r>
    </w:p>
    <w:p w14:paraId="0ED6857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not because it's just,</w:t>
      </w:r>
    </w:p>
    <w:p w14:paraId="56CB1340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because judgment is easier</w:t>
      </w:r>
    </w:p>
    <w:p w14:paraId="47AE631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than understanding.</w:t>
      </w:r>
    </w:p>
    <w:p w14:paraId="081CC905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It's said so no one has to look closer;</w:t>
      </w:r>
    </w:p>
    <w:p w14:paraId="53587FD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ending the story before your side can be told.</w:t>
      </w:r>
    </w:p>
    <w:p w14:paraId="052DF9DC" w14:textId="77777777" w:rsidR="008D7A29" w:rsidRDefault="008D7A29">
      <w:pPr>
        <w:widowControl w:val="0"/>
        <w:rPr>
          <w:color w:val="000000"/>
          <w:sz w:val="24"/>
        </w:rPr>
      </w:pPr>
    </w:p>
    <w:p w14:paraId="4FD725B8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Who made this bed for me?</w:t>
      </w:r>
    </w:p>
    <w:p w14:paraId="0BCED18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rancid mint chocolate on the pillow.</w:t>
      </w:r>
    </w:p>
    <w:p w14:paraId="1849A93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Who was in this bed before me?</w:t>
      </w:r>
    </w:p>
    <w:p w14:paraId="5CECCBF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comforter pulled up, hiding the dirty sheets.</w:t>
      </w:r>
    </w:p>
    <w:p w14:paraId="035A872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The welcome note already smeared with blame.</w:t>
      </w:r>
    </w:p>
    <w:p w14:paraId="430069CB" w14:textId="77777777" w:rsidR="008D7A29" w:rsidRDefault="008D7A29">
      <w:pPr>
        <w:widowControl w:val="0"/>
        <w:rPr>
          <w:color w:val="000000"/>
          <w:sz w:val="24"/>
        </w:rPr>
      </w:pPr>
    </w:p>
    <w:p w14:paraId="01E75D2D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 made your bed;</w:t>
      </w:r>
    </w:p>
    <w:p w14:paraId="23EE455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now you have to lie in it—</w:t>
      </w:r>
    </w:p>
    <w:p w14:paraId="06E5F03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contradiction at its core.</w:t>
      </w:r>
    </w:p>
    <w:p w14:paraId="3E3D833D" w14:textId="77777777" w:rsidR="008D7A29" w:rsidRDefault="008D7A29">
      <w:pPr>
        <w:widowControl w:val="0"/>
        <w:rPr>
          <w:color w:val="000000"/>
          <w:sz w:val="24"/>
        </w:rPr>
      </w:pPr>
    </w:p>
    <w:p w14:paraId="58E08E6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You're saying you made a mistake,</w:t>
      </w:r>
    </w:p>
    <w:p w14:paraId="39C3FE0E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and I want nothing to do with it—</w:t>
      </w:r>
    </w:p>
    <w:p w14:paraId="2EF6237F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or with you.</w:t>
      </w:r>
    </w:p>
    <w:p w14:paraId="33BC92C2" w14:textId="77777777" w:rsidR="008D7A29" w:rsidRDefault="008D7A29">
      <w:pPr>
        <w:widowControl w:val="0"/>
        <w:rPr>
          <w:color w:val="000000"/>
          <w:sz w:val="24"/>
        </w:rPr>
      </w:pPr>
    </w:p>
    <w:p w14:paraId="6456EB3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Why encourage someone to lie in filth?</w:t>
      </w:r>
    </w:p>
    <w:p w14:paraId="758AE63C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Why not rip the sheets off and wash them?</w:t>
      </w:r>
    </w:p>
    <w:p w14:paraId="6CAF87A7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Help put on a fresh set of sheets.</w:t>
      </w:r>
    </w:p>
    <w:p w14:paraId="24F3F540" w14:textId="77777777" w:rsidR="008D7A29" w:rsidRDefault="008D7A29">
      <w:pPr>
        <w:widowControl w:val="0"/>
        <w:rPr>
          <w:color w:val="000000"/>
          <w:sz w:val="24"/>
        </w:rPr>
      </w:pPr>
    </w:p>
    <w:p w14:paraId="3E145B29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You made your bed;</w:t>
      </w:r>
    </w:p>
    <w:p w14:paraId="2DFA159A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now you have to lie in it—</w:t>
      </w:r>
    </w:p>
    <w:p w14:paraId="6E1B8963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but wait a minute; you're lying next to me, too.</w:t>
      </w:r>
    </w:p>
    <w:p w14:paraId="31729001" w14:textId="77777777" w:rsidR="008D7A29" w:rsidRDefault="00000000">
      <w:pPr>
        <w:widowControl w:val="0"/>
        <w:rPr>
          <w:color w:val="000000"/>
          <w:sz w:val="24"/>
        </w:rPr>
      </w:pPr>
      <w:r>
        <w:rPr>
          <w:color w:val="000000"/>
          <w:sz w:val="24"/>
        </w:rPr>
        <w:t>I made a bed, and so did you.</w:t>
      </w:r>
    </w:p>
    <w:p w14:paraId="130B45B7" w14:textId="77777777" w:rsidR="008D7A29" w:rsidRDefault="008D7A29">
      <w:pPr>
        <w:widowControl w:val="0"/>
        <w:rPr>
          <w:color w:val="000000"/>
          <w:sz w:val="24"/>
        </w:rPr>
      </w:pPr>
    </w:p>
    <w:p w14:paraId="327E3EAB" w14:textId="77777777" w:rsidR="005E2E48" w:rsidRDefault="005E2E48" w:rsidP="005F3F54">
      <w:pPr>
        <w:widowControl w:val="0"/>
      </w:pPr>
    </w:p>
    <w:p w14:paraId="5733BD74" w14:textId="77777777" w:rsidR="005E2E48" w:rsidRDefault="005E2E48" w:rsidP="005F3F54">
      <w:pPr>
        <w:widowControl w:val="0"/>
      </w:pPr>
    </w:p>
    <w:sectPr w:rsidR="005E2E48">
      <w:headerReference w:type="even" r:id="rId9"/>
      <w:headerReference w:type="default" r:id="rId10"/>
      <w:footerReference w:type="even" r:id="rId11"/>
      <w:footerReference w:type="default" r:id="rId12"/>
      <w:type w:val="continuous"/>
      <w:pgSz w:w="12240" w:h="15840"/>
      <w:pgMar w:top="1440" w:right="1440" w:bottom="126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3EE2" w14:textId="77777777" w:rsidR="00196CC9" w:rsidRDefault="00196CC9">
      <w:pPr>
        <w:spacing w:after="0"/>
      </w:pPr>
      <w:r>
        <w:separator/>
      </w:r>
    </w:p>
  </w:endnote>
  <w:endnote w:type="continuationSeparator" w:id="0">
    <w:p w14:paraId="788AF0CB" w14:textId="77777777" w:rsidR="00196CC9" w:rsidRDefault="00196C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P TypographicSymbols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35A3C" w14:textId="77777777" w:rsidR="008D7A29" w:rsidRDefault="008D7A29">
    <w:pPr>
      <w:widowControl w:val="0"/>
      <w:tabs>
        <w:tab w:val="left" w:pos="0"/>
        <w:tab w:val="left" w:pos="720"/>
        <w:tab w:val="left" w:pos="14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CEC09" w14:textId="77777777" w:rsidR="008D7A29" w:rsidRDefault="008D7A29">
    <w:pPr>
      <w:widowControl w:val="0"/>
      <w:tabs>
        <w:tab w:val="left" w:pos="0"/>
        <w:tab w:val="left" w:pos="720"/>
        <w:tab w:val="left" w:pos="1440"/>
      </w:tabs>
      <w:spacing w:after="0" w:line="0" w:lineRule="atLea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634C7" w14:textId="77777777" w:rsidR="00196CC9" w:rsidRDefault="00196CC9">
      <w:pPr>
        <w:spacing w:after="0"/>
      </w:pPr>
      <w:r>
        <w:separator/>
      </w:r>
    </w:p>
  </w:footnote>
  <w:footnote w:type="continuationSeparator" w:id="0">
    <w:p w14:paraId="094BA3C8" w14:textId="77777777" w:rsidR="00196CC9" w:rsidRDefault="00196CC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05892" w14:textId="77777777" w:rsidR="008D7A29" w:rsidRDefault="008D7A29">
    <w:pPr>
      <w:widowControl w:val="0"/>
      <w:tabs>
        <w:tab w:val="left" w:pos="0"/>
        <w:tab w:val="left" w:pos="720"/>
        <w:tab w:val="left" w:pos="14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EB6F9" w14:textId="77777777" w:rsidR="008D7A29" w:rsidRDefault="008D7A29">
    <w:pPr>
      <w:widowControl w:val="0"/>
      <w:tabs>
        <w:tab w:val="left" w:pos="0"/>
        <w:tab w:val="left" w:pos="720"/>
        <w:tab w:val="left" w:pos="14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$"/>
      <w:lvlJc w:val="left"/>
      <w:rPr>
        <w:rFonts w:ascii="WP TypographicSymbols" w:hAnsi="WP TypographicSymbols"/>
      </w:rPr>
    </w:lvl>
    <w:lvl w:ilvl="1">
      <w:start w:val="1"/>
      <w:numFmt w:val="none"/>
      <w:suff w:val="nothing"/>
      <w:lvlText w:val="$"/>
      <w:lvlJc w:val="left"/>
      <w:rPr>
        <w:rFonts w:ascii="WP TypographicSymbols" w:hAnsi="WP TypographicSymbols"/>
      </w:rPr>
    </w:lvl>
    <w:lvl w:ilvl="2">
      <w:start w:val="1"/>
      <w:numFmt w:val="none"/>
      <w:suff w:val="nothing"/>
      <w:lvlText w:val="$"/>
      <w:lvlJc w:val="left"/>
      <w:rPr>
        <w:rFonts w:ascii="WP TypographicSymbols" w:hAnsi="WP TypographicSymbols"/>
      </w:rPr>
    </w:lvl>
    <w:lvl w:ilvl="3">
      <w:start w:val="1"/>
      <w:numFmt w:val="none"/>
      <w:suff w:val="nothing"/>
      <w:lvlText w:val="$"/>
      <w:lvlJc w:val="left"/>
      <w:rPr>
        <w:rFonts w:ascii="WP TypographicSymbols" w:hAnsi="WP TypographicSymbols"/>
      </w:rPr>
    </w:lvl>
    <w:lvl w:ilvl="4">
      <w:start w:val="1"/>
      <w:numFmt w:val="none"/>
      <w:suff w:val="nothing"/>
      <w:lvlText w:val="$"/>
      <w:lvlJc w:val="left"/>
      <w:rPr>
        <w:rFonts w:ascii="WP TypographicSymbols" w:hAnsi="WP TypographicSymbols"/>
      </w:rPr>
    </w:lvl>
    <w:lvl w:ilvl="5">
      <w:start w:val="1"/>
      <w:numFmt w:val="none"/>
      <w:suff w:val="nothing"/>
      <w:lvlText w:val="$"/>
      <w:lvlJc w:val="left"/>
      <w:rPr>
        <w:rFonts w:ascii="WP TypographicSymbols" w:hAnsi="WP TypographicSymbols"/>
      </w:rPr>
    </w:lvl>
    <w:lvl w:ilvl="6">
      <w:start w:val="1"/>
      <w:numFmt w:val="none"/>
      <w:suff w:val="nothing"/>
      <w:lvlText w:val="$"/>
      <w:lvlJc w:val="left"/>
      <w:rPr>
        <w:rFonts w:ascii="WP TypographicSymbols" w:hAnsi="WP TypographicSymbols"/>
      </w:rPr>
    </w:lvl>
    <w:lvl w:ilvl="7">
      <w:start w:val="1"/>
      <w:numFmt w:val="none"/>
      <w:suff w:val="nothing"/>
      <w:lvlText w:val="$"/>
      <w:lvlJc w:val="left"/>
      <w:rPr>
        <w:rFonts w:ascii="WP TypographicSymbols" w:hAnsi="WP TypographicSymbols"/>
      </w:rPr>
    </w:lvl>
    <w:lvl w:ilvl="8">
      <w:start w:val="1"/>
      <w:numFmt w:val="none"/>
      <w:suff w:val="nothing"/>
      <w:lvlText w:val="$"/>
      <w:lvlJc w:val="left"/>
      <w:rPr>
        <w:rFonts w:ascii="WP TypographicSymbols" w:hAnsi="WP TypographicSymbols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suff w:val="nothing"/>
      <w:lvlText w:val="%1."/>
      <w:lvlJc w:val="left"/>
    </w:lvl>
    <w:lvl w:ilvl="1">
      <w:start w:val="1"/>
      <w:numFmt w:val="lowerLetter"/>
      <w:suff w:val="nothing"/>
      <w:lvlText w:val="%2."/>
      <w:lvlJc w:val="left"/>
    </w:lvl>
    <w:lvl w:ilvl="2">
      <w:start w:val="1"/>
      <w:numFmt w:val="lowerRoman"/>
      <w:suff w:val="nothing"/>
      <w:lvlText w:val="%3."/>
      <w:lvlJc w:val="left"/>
    </w:lvl>
    <w:lvl w:ilvl="3">
      <w:start w:val="1"/>
      <w:numFmt w:val="decimal"/>
      <w:suff w:val="nothing"/>
      <w:lvlText w:val="(%4)"/>
      <w:lvlJc w:val="left"/>
    </w:lvl>
    <w:lvl w:ilvl="4">
      <w:start w:val="1"/>
      <w:numFmt w:val="lowerLetter"/>
      <w:suff w:val="nothing"/>
      <w:lvlText w:val="(%5)"/>
      <w:lvlJc w:val="left"/>
    </w:lvl>
    <w:lvl w:ilvl="5">
      <w:start w:val="1"/>
      <w:numFmt w:val="lowerRoman"/>
      <w:suff w:val="nothing"/>
      <w:lvlText w:val="(%6)"/>
      <w:lvlJc w:val="left"/>
    </w:lvl>
    <w:lvl w:ilvl="6">
      <w:start w:val="1"/>
      <w:numFmt w:val="decimal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start w:val="1"/>
      <w:numFmt w:val="lowerRoman"/>
      <w:suff w:val="nothing"/>
      <w:lvlText w:val="%9)"/>
      <w:lvlJc w:val="left"/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suff w:val="nothing"/>
      <w:lvlText w:val="%1"/>
      <w:lvlJc w:val="left"/>
    </w:lvl>
    <w:lvl w:ilvl="1">
      <w:start w:val="1"/>
      <w:numFmt w:val="decimal"/>
      <w:suff w:val="nothing"/>
      <w:lvlText w:val="%1.%2"/>
      <w:lvlJc w:val="left"/>
    </w:lvl>
    <w:lvl w:ilvl="2">
      <w:start w:val="1"/>
      <w:numFmt w:val="decimal"/>
      <w:suff w:val="nothing"/>
      <w:lvlText w:val="%1.%2.%3"/>
      <w:lvlJc w:val="left"/>
    </w:lvl>
    <w:lvl w:ilvl="3">
      <w:start w:val="1"/>
      <w:numFmt w:val="decimal"/>
      <w:suff w:val="nothing"/>
      <w:lvlText w:val="%1.%2.%3.%4"/>
      <w:lvlJc w:val="left"/>
    </w:lvl>
    <w:lvl w:ilvl="4">
      <w:start w:val="1"/>
      <w:numFmt w:val="decimal"/>
      <w:suff w:val="nothing"/>
      <w:lvlText w:val="%1.%2.%3.%4.%5"/>
      <w:lvlJc w:val="left"/>
    </w:lvl>
    <w:lvl w:ilvl="5">
      <w:start w:val="1"/>
      <w:numFmt w:val="decimal"/>
      <w:suff w:val="nothing"/>
      <w:lvlText w:val="%1.%2.%3.%4.%5.%6"/>
      <w:lvlJc w:val="left"/>
    </w:lvl>
    <w:lvl w:ilvl="6">
      <w:start w:val="1"/>
      <w:numFmt w:val="decimal"/>
      <w:suff w:val="nothing"/>
      <w:lvlText w:val="%1.%2.%3.%4.%5.%6.%7"/>
      <w:lvlJc w:val="left"/>
    </w:lvl>
    <w:lvl w:ilvl="7">
      <w:start w:val="1"/>
      <w:numFmt w:val="decimal"/>
      <w:suff w:val="nothing"/>
      <w:lvlText w:val="%1.%2.%3.%4.%5.%6.%7.%8"/>
      <w:lvlJc w:val="left"/>
    </w:lvl>
    <w:lvl w:ilvl="8">
      <w:start w:val="1"/>
      <w:numFmt w:val="decimal"/>
      <w:suff w:val="nothing"/>
      <w:lvlText w:val="%1.%2.%3.%4.%5.%6.%7.%8.%9"/>
      <w:lvlJc w:val="left"/>
    </w:lvl>
  </w:abstractNum>
  <w:abstractNum w:abstractNumId="3" w15:restartNumberingAfterBreak="0">
    <w:nsid w:val="0C4575F8"/>
    <w:multiLevelType w:val="hybridMultilevel"/>
    <w:tmpl w:val="F41EC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CA64FD"/>
    <w:multiLevelType w:val="hybridMultilevel"/>
    <w:tmpl w:val="153E66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7B60B6"/>
    <w:multiLevelType w:val="hybridMultilevel"/>
    <w:tmpl w:val="C862D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B72BD"/>
    <w:multiLevelType w:val="hybridMultilevel"/>
    <w:tmpl w:val="235CEA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EDA26A3"/>
    <w:multiLevelType w:val="hybridMultilevel"/>
    <w:tmpl w:val="DBCE2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61198">
    <w:abstractNumId w:val="0"/>
  </w:num>
  <w:num w:numId="2" w16cid:durableId="1540245493">
    <w:abstractNumId w:val="1"/>
  </w:num>
  <w:num w:numId="3" w16cid:durableId="1385104900">
    <w:abstractNumId w:val="2"/>
  </w:num>
  <w:num w:numId="4" w16cid:durableId="58408373">
    <w:abstractNumId w:val="6"/>
  </w:num>
  <w:num w:numId="5" w16cid:durableId="2129276398">
    <w:abstractNumId w:val="5"/>
  </w:num>
  <w:num w:numId="6" w16cid:durableId="841165591">
    <w:abstractNumId w:val="4"/>
  </w:num>
  <w:num w:numId="7" w16cid:durableId="1351881459">
    <w:abstractNumId w:val="3"/>
  </w:num>
  <w:num w:numId="8" w16cid:durableId="5987527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7ED"/>
    <w:rsid w:val="00132D29"/>
    <w:rsid w:val="00167FFC"/>
    <w:rsid w:val="00196CC9"/>
    <w:rsid w:val="002449B3"/>
    <w:rsid w:val="003C3793"/>
    <w:rsid w:val="005C17ED"/>
    <w:rsid w:val="005E2E48"/>
    <w:rsid w:val="005F3F54"/>
    <w:rsid w:val="008D7A29"/>
    <w:rsid w:val="00A66A46"/>
    <w:rsid w:val="00A719ED"/>
    <w:rsid w:val="00A9354C"/>
    <w:rsid w:val="00B06A87"/>
    <w:rsid w:val="00C913D7"/>
    <w:rsid w:val="00D43160"/>
    <w:rsid w:val="00E8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3FEE02"/>
  <w15:chartTrackingRefBased/>
  <w15:docId w15:val="{FD5EEEDF-E177-47AD-B9FE-A0E67E0A6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F54"/>
    <w:pPr>
      <w:spacing w:after="160"/>
      <w:contextualSpacing/>
    </w:pPr>
    <w:rPr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3F54"/>
    <w:pPr>
      <w:keepNext/>
      <w:keepLines/>
      <w:pBdr>
        <w:bottom w:val="single" w:sz="4" w:space="2" w:color="ED7D31"/>
      </w:pBdr>
      <w:spacing w:before="360" w:after="120"/>
      <w:outlineLvl w:val="0"/>
    </w:pPr>
    <w:rPr>
      <w:rFonts w:ascii="Calibri Light" w:eastAsia="SimSun" w:hAnsi="Calibri Light"/>
      <w:color w:val="26262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F54"/>
    <w:pPr>
      <w:keepNext/>
      <w:keepLines/>
      <w:spacing w:before="120" w:after="0"/>
      <w:outlineLvl w:val="1"/>
    </w:pPr>
    <w:rPr>
      <w:rFonts w:ascii="Calibri Light" w:eastAsia="SimSun" w:hAnsi="Calibri Light"/>
      <w:color w:val="ED7D31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F54"/>
    <w:pPr>
      <w:keepNext/>
      <w:keepLines/>
      <w:spacing w:before="80" w:after="0"/>
      <w:outlineLvl w:val="2"/>
    </w:pPr>
    <w:rPr>
      <w:rFonts w:ascii="Calibri Light" w:eastAsia="SimSun" w:hAnsi="Calibri Light"/>
      <w:color w:val="C45911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F54"/>
    <w:pPr>
      <w:keepNext/>
      <w:keepLines/>
      <w:spacing w:before="80" w:after="0"/>
      <w:outlineLvl w:val="3"/>
    </w:pPr>
    <w:rPr>
      <w:rFonts w:ascii="Calibri Light" w:eastAsia="SimSun" w:hAnsi="Calibri Light"/>
      <w:i/>
      <w:iCs/>
      <w:color w:val="833C0B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F54"/>
    <w:pPr>
      <w:keepNext/>
      <w:keepLines/>
      <w:spacing w:before="80" w:after="0"/>
      <w:outlineLvl w:val="4"/>
    </w:pPr>
    <w:rPr>
      <w:rFonts w:ascii="Calibri Light" w:eastAsia="SimSun" w:hAnsi="Calibri Light"/>
      <w:color w:val="C4591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F54"/>
    <w:pPr>
      <w:keepNext/>
      <w:keepLines/>
      <w:spacing w:before="80" w:after="0"/>
      <w:outlineLvl w:val="5"/>
    </w:pPr>
    <w:rPr>
      <w:rFonts w:ascii="Calibri Light" w:eastAsia="SimSun" w:hAnsi="Calibri Light"/>
      <w:i/>
      <w:iCs/>
      <w:color w:val="833C0B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F54"/>
    <w:pPr>
      <w:keepNext/>
      <w:keepLines/>
      <w:spacing w:before="80" w:after="0"/>
      <w:outlineLvl w:val="6"/>
    </w:pPr>
    <w:rPr>
      <w:rFonts w:ascii="Calibri Light" w:eastAsia="SimSun" w:hAnsi="Calibri Light"/>
      <w:b/>
      <w:bCs/>
      <w:color w:val="833C0B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F54"/>
    <w:pPr>
      <w:keepNext/>
      <w:keepLines/>
      <w:spacing w:before="80" w:after="0"/>
      <w:outlineLvl w:val="7"/>
    </w:pPr>
    <w:rPr>
      <w:rFonts w:ascii="Calibri Light" w:eastAsia="SimSun" w:hAnsi="Calibri Light"/>
      <w:color w:val="833C0B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F54"/>
    <w:pPr>
      <w:keepNext/>
      <w:keepLines/>
      <w:spacing w:before="80" w:after="0"/>
      <w:outlineLvl w:val="8"/>
    </w:pPr>
    <w:rPr>
      <w:rFonts w:ascii="Calibri Light" w:eastAsia="SimSun" w:hAnsi="Calibri Light"/>
      <w:i/>
      <w:iCs/>
      <w:color w:val="833C0B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5F3F54"/>
  </w:style>
  <w:style w:type="paragraph" w:customStyle="1" w:styleId="Level1">
    <w:name w:val="Level 1"/>
    <w:basedOn w:val="Normal"/>
    <w:pPr>
      <w:widowControl w:val="0"/>
    </w:pPr>
  </w:style>
  <w:style w:type="paragraph" w:customStyle="1" w:styleId="Level2">
    <w:name w:val="Level 2"/>
    <w:basedOn w:val="Normal"/>
    <w:pPr>
      <w:widowControl w:val="0"/>
    </w:pPr>
  </w:style>
  <w:style w:type="paragraph" w:customStyle="1" w:styleId="Level3">
    <w:name w:val="Level 3"/>
    <w:basedOn w:val="Normal"/>
    <w:pPr>
      <w:widowControl w:val="0"/>
    </w:pPr>
  </w:style>
  <w:style w:type="paragraph" w:customStyle="1" w:styleId="Level4">
    <w:name w:val="Level 4"/>
    <w:basedOn w:val="Normal"/>
    <w:pPr>
      <w:widowControl w:val="0"/>
    </w:pPr>
  </w:style>
  <w:style w:type="paragraph" w:customStyle="1" w:styleId="Level5">
    <w:name w:val="Level 5"/>
    <w:basedOn w:val="Normal"/>
    <w:pPr>
      <w:widowControl w:val="0"/>
    </w:pPr>
  </w:style>
  <w:style w:type="paragraph" w:customStyle="1" w:styleId="Level6">
    <w:name w:val="Level 6"/>
    <w:basedOn w:val="Normal"/>
    <w:pPr>
      <w:widowControl w:val="0"/>
    </w:pPr>
  </w:style>
  <w:style w:type="paragraph" w:customStyle="1" w:styleId="Level7">
    <w:name w:val="Level 7"/>
    <w:basedOn w:val="Normal"/>
    <w:pPr>
      <w:widowControl w:val="0"/>
    </w:pPr>
  </w:style>
  <w:style w:type="paragraph" w:customStyle="1" w:styleId="Level8">
    <w:name w:val="Level 8"/>
    <w:basedOn w:val="Normal"/>
    <w:pPr>
      <w:widowControl w:val="0"/>
    </w:pPr>
  </w:style>
  <w:style w:type="paragraph" w:customStyle="1" w:styleId="Level9">
    <w:name w:val="Level 9"/>
    <w:basedOn w:val="Normal"/>
    <w:pPr>
      <w:widowControl w:val="0"/>
    </w:pPr>
  </w:style>
  <w:style w:type="paragraph" w:customStyle="1" w:styleId="Legal1">
    <w:name w:val="Legal 1"/>
    <w:basedOn w:val="Normal"/>
    <w:pPr>
      <w:widowControl w:val="0"/>
    </w:pPr>
  </w:style>
  <w:style w:type="paragraph" w:customStyle="1" w:styleId="Legal2">
    <w:name w:val="Legal 2"/>
    <w:basedOn w:val="Normal"/>
    <w:pPr>
      <w:widowControl w:val="0"/>
    </w:pPr>
  </w:style>
  <w:style w:type="paragraph" w:customStyle="1" w:styleId="Legal3">
    <w:name w:val="Legal 3"/>
    <w:basedOn w:val="Normal"/>
    <w:pPr>
      <w:widowControl w:val="0"/>
    </w:pPr>
  </w:style>
  <w:style w:type="paragraph" w:customStyle="1" w:styleId="Legal4">
    <w:name w:val="Legal 4"/>
    <w:basedOn w:val="Normal"/>
    <w:pPr>
      <w:widowControl w:val="0"/>
    </w:pPr>
  </w:style>
  <w:style w:type="paragraph" w:customStyle="1" w:styleId="Legal5">
    <w:name w:val="Legal 5"/>
    <w:basedOn w:val="Normal"/>
    <w:pPr>
      <w:widowControl w:val="0"/>
    </w:pPr>
  </w:style>
  <w:style w:type="paragraph" w:customStyle="1" w:styleId="Legal6">
    <w:name w:val="Legal 6"/>
    <w:basedOn w:val="Normal"/>
    <w:pPr>
      <w:widowControl w:val="0"/>
    </w:pPr>
  </w:style>
  <w:style w:type="paragraph" w:customStyle="1" w:styleId="Legal7">
    <w:name w:val="Legal 7"/>
    <w:basedOn w:val="Normal"/>
    <w:pPr>
      <w:widowControl w:val="0"/>
    </w:pPr>
  </w:style>
  <w:style w:type="paragraph" w:customStyle="1" w:styleId="Legal8">
    <w:name w:val="Legal 8"/>
    <w:basedOn w:val="Normal"/>
    <w:pPr>
      <w:widowControl w:val="0"/>
    </w:pPr>
  </w:style>
  <w:style w:type="paragraph" w:customStyle="1" w:styleId="Legal9">
    <w:name w:val="Legal 9"/>
    <w:basedOn w:val="Normal"/>
    <w:pPr>
      <w:widowControl w:val="0"/>
    </w:pPr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</w:tabs>
      <w:ind w:left="6480"/>
    </w:p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</w:tabs>
      <w:ind w:left="576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</w:tabs>
      <w:ind w:left="6480"/>
    </w:pPr>
  </w:style>
  <w:style w:type="character" w:customStyle="1" w:styleId="QuickFormat1">
    <w:name w:val="QuickFormat1"/>
    <w:rPr>
      <w:rFonts w:ascii="Calibri" w:hAnsi="Calibri"/>
      <w:b/>
      <w:color w:val="000000"/>
      <w:sz w:val="36"/>
    </w:rPr>
  </w:style>
  <w:style w:type="character" w:customStyle="1" w:styleId="SYSHYPERTEXT">
    <w:name w:val="SYS_HYPERTEXT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F3F54"/>
    <w:pPr>
      <w:ind w:left="240"/>
    </w:pPr>
  </w:style>
  <w:style w:type="character" w:customStyle="1" w:styleId="Heading1Char">
    <w:name w:val="Heading 1 Char"/>
    <w:link w:val="Heading1"/>
    <w:uiPriority w:val="9"/>
    <w:rsid w:val="005F3F54"/>
    <w:rPr>
      <w:rFonts w:ascii="Calibri Light" w:eastAsia="SimSun" w:hAnsi="Calibri Light" w:cs="Times New Roman"/>
      <w:color w:val="262626"/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5F3F54"/>
    <w:pPr>
      <w:outlineLvl w:val="9"/>
    </w:pPr>
  </w:style>
  <w:style w:type="character" w:customStyle="1" w:styleId="Heading2Char">
    <w:name w:val="Heading 2 Char"/>
    <w:link w:val="Heading2"/>
    <w:uiPriority w:val="9"/>
    <w:rsid w:val="005F3F54"/>
    <w:rPr>
      <w:rFonts w:ascii="Calibri Light" w:eastAsia="SimSun" w:hAnsi="Calibri Light" w:cs="Times New Roman"/>
      <w:color w:val="ED7D31"/>
      <w:sz w:val="36"/>
      <w:szCs w:val="36"/>
    </w:rPr>
  </w:style>
  <w:style w:type="character" w:customStyle="1" w:styleId="Heading3Char">
    <w:name w:val="Heading 3 Char"/>
    <w:link w:val="Heading3"/>
    <w:uiPriority w:val="9"/>
    <w:semiHidden/>
    <w:rsid w:val="005F3F54"/>
    <w:rPr>
      <w:rFonts w:ascii="Calibri Light" w:eastAsia="SimSun" w:hAnsi="Calibri Light" w:cs="Times New Roman"/>
      <w:color w:val="C45911"/>
      <w:sz w:val="32"/>
      <w:szCs w:val="32"/>
    </w:rPr>
  </w:style>
  <w:style w:type="character" w:customStyle="1" w:styleId="Heading4Char">
    <w:name w:val="Heading 4 Char"/>
    <w:link w:val="Heading4"/>
    <w:uiPriority w:val="9"/>
    <w:semiHidden/>
    <w:rsid w:val="005F3F54"/>
    <w:rPr>
      <w:rFonts w:ascii="Calibri Light" w:eastAsia="SimSun" w:hAnsi="Calibri Light" w:cs="Times New Roman"/>
      <w:i/>
      <w:iCs/>
      <w:color w:val="833C0B"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5F3F54"/>
    <w:rPr>
      <w:rFonts w:ascii="Calibri Light" w:eastAsia="SimSun" w:hAnsi="Calibri Light" w:cs="Times New Roman"/>
      <w:color w:val="C45911"/>
      <w:sz w:val="24"/>
      <w:szCs w:val="24"/>
    </w:rPr>
  </w:style>
  <w:style w:type="character" w:customStyle="1" w:styleId="Heading6Char">
    <w:name w:val="Heading 6 Char"/>
    <w:link w:val="Heading6"/>
    <w:uiPriority w:val="9"/>
    <w:semiHidden/>
    <w:rsid w:val="005F3F54"/>
    <w:rPr>
      <w:rFonts w:ascii="Calibri Light" w:eastAsia="SimSun" w:hAnsi="Calibri Light" w:cs="Times New Roman"/>
      <w:i/>
      <w:iCs/>
      <w:color w:val="833C0B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5F3F54"/>
    <w:rPr>
      <w:rFonts w:ascii="Calibri Light" w:eastAsia="SimSun" w:hAnsi="Calibri Light" w:cs="Times New Roman"/>
      <w:b/>
      <w:bCs/>
      <w:color w:val="833C0B"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5F3F54"/>
    <w:rPr>
      <w:rFonts w:ascii="Calibri Light" w:eastAsia="SimSun" w:hAnsi="Calibri Light" w:cs="Times New Roman"/>
      <w:color w:val="833C0B"/>
      <w:sz w:val="22"/>
      <w:szCs w:val="22"/>
    </w:rPr>
  </w:style>
  <w:style w:type="character" w:customStyle="1" w:styleId="Heading9Char">
    <w:name w:val="Heading 9 Char"/>
    <w:link w:val="Heading9"/>
    <w:uiPriority w:val="9"/>
    <w:semiHidden/>
    <w:rsid w:val="005F3F54"/>
    <w:rPr>
      <w:rFonts w:ascii="Calibri Light" w:eastAsia="SimSun" w:hAnsi="Calibri Light" w:cs="Times New Roman"/>
      <w:i/>
      <w:iCs/>
      <w:color w:val="833C0B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3F54"/>
    <w:rPr>
      <w:b/>
      <w:bCs/>
      <w:color w:val="40404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F3F54"/>
    <w:pPr>
      <w:spacing w:after="0"/>
    </w:pPr>
    <w:rPr>
      <w:rFonts w:ascii="Calibri Light" w:eastAsia="SimSun" w:hAnsi="Calibri Light"/>
      <w:color w:val="262626"/>
      <w:sz w:val="96"/>
      <w:szCs w:val="96"/>
    </w:rPr>
  </w:style>
  <w:style w:type="character" w:customStyle="1" w:styleId="TitleChar">
    <w:name w:val="Title Char"/>
    <w:link w:val="Title"/>
    <w:uiPriority w:val="10"/>
    <w:rsid w:val="005F3F54"/>
    <w:rPr>
      <w:rFonts w:ascii="Calibri Light" w:eastAsia="SimSun" w:hAnsi="Calibri Light" w:cs="Times New Roman"/>
      <w:color w:val="262626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F54"/>
    <w:pPr>
      <w:numPr>
        <w:ilvl w:val="1"/>
      </w:numPr>
      <w:spacing w:after="240"/>
    </w:pPr>
    <w:rPr>
      <w:caps/>
      <w:color w:val="404040"/>
      <w:spacing w:val="20"/>
      <w:sz w:val="28"/>
      <w:szCs w:val="28"/>
    </w:rPr>
  </w:style>
  <w:style w:type="character" w:customStyle="1" w:styleId="SubtitleChar">
    <w:name w:val="Subtitle Char"/>
    <w:link w:val="Subtitle"/>
    <w:uiPriority w:val="11"/>
    <w:rsid w:val="005F3F54"/>
    <w:rPr>
      <w:caps/>
      <w:color w:val="404040"/>
      <w:spacing w:val="20"/>
      <w:sz w:val="28"/>
      <w:szCs w:val="28"/>
    </w:rPr>
  </w:style>
  <w:style w:type="character" w:styleId="Strong">
    <w:name w:val="Strong"/>
    <w:uiPriority w:val="22"/>
    <w:qFormat/>
    <w:rsid w:val="005F3F54"/>
    <w:rPr>
      <w:b/>
      <w:bCs/>
    </w:rPr>
  </w:style>
  <w:style w:type="character" w:styleId="Emphasis">
    <w:name w:val="Emphasis"/>
    <w:uiPriority w:val="20"/>
    <w:qFormat/>
    <w:rsid w:val="005F3F54"/>
    <w:rPr>
      <w:i/>
      <w:iCs/>
      <w:color w:val="000000"/>
    </w:rPr>
  </w:style>
  <w:style w:type="paragraph" w:styleId="NoSpacing">
    <w:name w:val="No Spacing"/>
    <w:uiPriority w:val="1"/>
    <w:qFormat/>
    <w:rsid w:val="005F3F54"/>
    <w:rPr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F3F54"/>
    <w:pPr>
      <w:spacing w:before="160"/>
      <w:ind w:left="720" w:right="720"/>
      <w:jc w:val="center"/>
    </w:pPr>
    <w:rPr>
      <w:rFonts w:ascii="Calibri Light" w:eastAsia="SimSun" w:hAnsi="Calibri Light"/>
      <w:color w:val="000000"/>
      <w:sz w:val="24"/>
      <w:szCs w:val="24"/>
    </w:rPr>
  </w:style>
  <w:style w:type="character" w:customStyle="1" w:styleId="QuoteChar">
    <w:name w:val="Quote Char"/>
    <w:link w:val="Quote"/>
    <w:uiPriority w:val="29"/>
    <w:rsid w:val="005F3F54"/>
    <w:rPr>
      <w:rFonts w:ascii="Calibri Light" w:eastAsia="SimSun" w:hAnsi="Calibri Light" w:cs="Times New Roman"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F54"/>
    <w:pPr>
      <w:pBdr>
        <w:top w:val="single" w:sz="24" w:space="4" w:color="ED7D31"/>
      </w:pBdr>
      <w:spacing w:before="240" w:after="240"/>
      <w:ind w:left="936" w:right="936"/>
      <w:jc w:val="center"/>
    </w:pPr>
    <w:rPr>
      <w:rFonts w:ascii="Calibri Light" w:eastAsia="SimSun" w:hAnsi="Calibri Light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5F3F54"/>
    <w:rPr>
      <w:rFonts w:ascii="Calibri Light" w:eastAsia="SimSun" w:hAnsi="Calibri Light" w:cs="Times New Roman"/>
      <w:sz w:val="24"/>
      <w:szCs w:val="24"/>
    </w:rPr>
  </w:style>
  <w:style w:type="character" w:styleId="SubtleEmphasis">
    <w:name w:val="Subtle Emphasis"/>
    <w:uiPriority w:val="19"/>
    <w:qFormat/>
    <w:rsid w:val="005F3F54"/>
    <w:rPr>
      <w:i/>
      <w:iCs/>
      <w:color w:val="595959"/>
    </w:rPr>
  </w:style>
  <w:style w:type="character" w:styleId="IntenseEmphasis">
    <w:name w:val="Intense Emphasis"/>
    <w:uiPriority w:val="21"/>
    <w:qFormat/>
    <w:rsid w:val="005F3F54"/>
    <w:rPr>
      <w:b/>
      <w:bCs/>
      <w:i/>
      <w:iCs/>
      <w:caps w:val="0"/>
      <w:smallCaps w:val="0"/>
      <w:strike w:val="0"/>
      <w:dstrike w:val="0"/>
      <w:color w:val="ED7D31"/>
    </w:rPr>
  </w:style>
  <w:style w:type="character" w:styleId="SubtleReference">
    <w:name w:val="Subtle Reference"/>
    <w:uiPriority w:val="31"/>
    <w:qFormat/>
    <w:rsid w:val="005F3F54"/>
    <w:rPr>
      <w:caps w:val="0"/>
      <w:smallCaps/>
      <w:color w:val="404040"/>
      <w:spacing w:val="0"/>
      <w:u w:val="single" w:color="7F7F7F"/>
    </w:rPr>
  </w:style>
  <w:style w:type="character" w:styleId="IntenseReference">
    <w:name w:val="Intense Reference"/>
    <w:uiPriority w:val="32"/>
    <w:qFormat/>
    <w:rsid w:val="005F3F5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uiPriority w:val="33"/>
    <w:qFormat/>
    <w:rsid w:val="005F3F54"/>
    <w:rPr>
      <w:b/>
      <w:bCs/>
      <w:caps w:val="0"/>
      <w:smallCaps/>
      <w:spacing w:val="0"/>
    </w:rPr>
  </w:style>
  <w:style w:type="character" w:styleId="Hyperlink">
    <w:name w:val="Hyperlink"/>
    <w:uiPriority w:val="99"/>
    <w:unhideWhenUsed/>
    <w:rsid w:val="002449B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DEED0-BCA8-40A4-A1B6-48D9FA59B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42</Pages>
  <Words>3719</Words>
  <Characters>21204</Characters>
  <Application>Microsoft Office Word</Application>
  <DocSecurity>0</DocSecurity>
  <Lines>176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>Intro / Foreword</vt:lpstr>
      <vt:lpstr>Corporate Detachment</vt:lpstr>
      <vt:lpstr>    Moral Laundering</vt:lpstr>
      <vt:lpstr>    With all Due Respect</vt:lpstr>
      <vt:lpstr>    Thank You for Your Service</vt:lpstr>
      <vt:lpstr>    It Is What It Is</vt:lpstr>
      <vt:lpstr>    I’m just doing my job</vt:lpstr>
      <vt:lpstr>Emotional Deflection</vt:lpstr>
      <vt:lpstr>    No Hard Feelings</vt:lpstr>
      <vt:lpstr>Spiritual &amp; Existential Avoidance</vt:lpstr>
      <vt:lpstr>Power, Control &amp; Hypocrisy</vt:lpstr>
      <vt:lpstr>    Do as I Say, Not as I Do</vt:lpstr>
      <vt:lpstr>    Let’s Agree to Disagree</vt:lpstr>
      <vt:lpstr>    With all Due Respect</vt:lpstr>
      <vt:lpstr>Recursive or Reflective Closure</vt:lpstr>
      <vt:lpstr>    In All Honesty</vt:lpstr>
      <vt:lpstr>    You're Too Sensitive</vt:lpstr>
      <vt:lpstr>    It's Not you, It's Me</vt:lpstr>
      <vt:lpstr>    Don’t take it Personal</vt:lpstr>
      <vt:lpstr>    God Helps Those Who Help Themselves</vt:lpstr>
      <vt:lpstr>    God will make a way</vt:lpstr>
      <vt:lpstr>    You're Too Sensitive</vt:lpstr>
      <vt:lpstr>    People Like You</vt:lpstr>
      <vt:lpstr>    Let’s Agree to Disagree</vt:lpstr>
      <vt:lpstr>    Who are you to question me?</vt:lpstr>
      <vt:lpstr>    Don’t take it Personal</vt:lpstr>
      <vt:lpstr>    </vt:lpstr>
      <vt:lpstr>    Don't take it the wrong way.</vt:lpstr>
      <vt:lpstr>    How Are You Holding Up</vt:lpstr>
      <vt:lpstr>    You made your bed; now you have to lie in it.</vt:lpstr>
    </vt:vector>
  </TitlesOfParts>
  <Company/>
  <LinksUpToDate>false</LinksUpToDate>
  <CharactersWithSpaces>24874</CharactersWithSpaces>
  <SharedDoc>false</SharedDoc>
  <HLinks>
    <vt:vector size="174" baseType="variant">
      <vt:variant>
        <vt:i4>1966137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_Toc204876870</vt:lpwstr>
      </vt:variant>
      <vt:variant>
        <vt:i4>2031673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_Toc204876869</vt:lpwstr>
      </vt:variant>
      <vt:variant>
        <vt:i4>2031673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_Toc204876868</vt:lpwstr>
      </vt:variant>
      <vt:variant>
        <vt:i4>2031673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_Toc204876867</vt:lpwstr>
      </vt:variant>
      <vt:variant>
        <vt:i4>2031673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_Toc204876866</vt:lpwstr>
      </vt:variant>
      <vt:variant>
        <vt:i4>2031673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_Toc204876865</vt:lpwstr>
      </vt:variant>
      <vt:variant>
        <vt:i4>2031673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_Toc204876864</vt:lpwstr>
      </vt:variant>
      <vt:variant>
        <vt:i4>2031673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_Toc204876863</vt:lpwstr>
      </vt:variant>
      <vt:variant>
        <vt:i4>2031673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_Toc204876862</vt:lpwstr>
      </vt:variant>
      <vt:variant>
        <vt:i4>2031673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_Toc204876861</vt:lpwstr>
      </vt:variant>
      <vt:variant>
        <vt:i4>2031673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_Toc204876860</vt:lpwstr>
      </vt:variant>
      <vt:variant>
        <vt:i4>1835065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_Toc204876859</vt:lpwstr>
      </vt:variant>
      <vt:variant>
        <vt:i4>1835065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_Toc204876858</vt:lpwstr>
      </vt:variant>
      <vt:variant>
        <vt:i4>1835065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_Toc204876857</vt:lpwstr>
      </vt:variant>
      <vt:variant>
        <vt:i4>1835065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_Toc204876856</vt:lpwstr>
      </vt:variant>
      <vt:variant>
        <vt:i4>1835065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_Toc204876855</vt:lpwstr>
      </vt:variant>
      <vt:variant>
        <vt:i4>1835065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_Toc204876854</vt:lpwstr>
      </vt:variant>
      <vt:variant>
        <vt:i4>1835065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_Toc204876853</vt:lpwstr>
      </vt:variant>
      <vt:variant>
        <vt:i4>1835065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_Toc204876852</vt:lpwstr>
      </vt:variant>
      <vt:variant>
        <vt:i4>1835065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_Toc204876851</vt:lpwstr>
      </vt:variant>
      <vt:variant>
        <vt:i4>1835065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_Toc204876850</vt:lpwstr>
      </vt:variant>
      <vt:variant>
        <vt:i4>1900601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_Toc204876849</vt:lpwstr>
      </vt:variant>
      <vt:variant>
        <vt:i4>1900601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_Toc204876848</vt:lpwstr>
      </vt:variant>
      <vt:variant>
        <vt:i4>1900601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_Toc204876847</vt:lpwstr>
      </vt:variant>
      <vt:variant>
        <vt:i4>1900601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_Toc204876846</vt:lpwstr>
      </vt:variant>
      <vt:variant>
        <vt:i4>1900601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_Toc204876845</vt:lpwstr>
      </vt:variant>
      <vt:variant>
        <vt:i4>1900601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_Toc204876844</vt:lpwstr>
      </vt:variant>
      <vt:variant>
        <vt:i4>1900601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_Toc204876843</vt:lpwstr>
      </vt:variant>
      <vt:variant>
        <vt:i4>1900601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_Toc204876842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Pender</dc:creator>
  <cp:keywords/>
  <cp:lastModifiedBy>Darrell Pender</cp:lastModifiedBy>
  <cp:revision>5</cp:revision>
  <cp:lastPrinted>2026-05-17T02:21:00Z</cp:lastPrinted>
  <dcterms:created xsi:type="dcterms:W3CDTF">2026-05-16T22:21:00Z</dcterms:created>
  <dcterms:modified xsi:type="dcterms:W3CDTF">2026-09-28T16:12:00Z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23a30d0f-4666-4632-937b-be9f7c368909</vt:lpwstr>
  </property>
</Properties>
</file>